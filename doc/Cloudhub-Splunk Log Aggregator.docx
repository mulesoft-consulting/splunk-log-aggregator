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C9DA6F" w14:textId="09654DE6" w:rsidR="00D36CDE" w:rsidRDefault="00960A1E" w:rsidP="00083A69">
      <w:pPr>
        <w:pStyle w:val="Title"/>
        <w:jc w:val="left"/>
      </w:pPr>
      <w:r>
        <w:t>CloudHub</w:t>
      </w:r>
      <w:r w:rsidR="00E54091">
        <w:t xml:space="preserve"> Logs to Splunk</w:t>
      </w:r>
    </w:p>
    <w:p w14:paraId="16CDBF66" w14:textId="09214F72" w:rsidR="009063A1" w:rsidRPr="00ED00FB" w:rsidRDefault="00F610EA" w:rsidP="00083A69">
      <w:pPr>
        <w:pStyle w:val="Subtitle"/>
        <w:rPr>
          <w:b/>
          <w:i w:val="0"/>
        </w:rPr>
      </w:pPr>
      <w:r>
        <w:rPr>
          <w:b/>
          <w:i w:val="0"/>
        </w:rPr>
        <w:t>High level reference guide</w:t>
      </w:r>
    </w:p>
    <w:p w14:paraId="6E347542" w14:textId="77777777" w:rsidR="00E416B3" w:rsidRDefault="00E416B3" w:rsidP="00083A69"/>
    <w:p w14:paraId="6D835092" w14:textId="77777777" w:rsidR="00FF45C1" w:rsidRDefault="00FF45C1" w:rsidP="00083A69"/>
    <w:p w14:paraId="61B6EAF2" w14:textId="77777777" w:rsidR="009063A1" w:rsidRDefault="009063A1" w:rsidP="00083A69"/>
    <w:tbl>
      <w:tblPr>
        <w:tblStyle w:val="TableGrid"/>
        <w:tblW w:w="0" w:type="auto"/>
        <w:jc w:val="center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206"/>
        <w:gridCol w:w="4208"/>
      </w:tblGrid>
      <w:tr w:rsidR="00E416B3" w14:paraId="428E7AAB" w14:textId="77777777" w:rsidTr="00227191">
        <w:trPr>
          <w:jc w:val="center"/>
        </w:trPr>
        <w:tc>
          <w:tcPr>
            <w:tcW w:w="4258" w:type="dxa"/>
            <w:shd w:val="clear" w:color="auto" w:fill="99CCFF"/>
            <w:vAlign w:val="center"/>
          </w:tcPr>
          <w:p w14:paraId="41603422" w14:textId="77777777" w:rsidR="00E416B3" w:rsidRDefault="00E416B3" w:rsidP="00083A69">
            <w:pPr>
              <w:pStyle w:val="Table"/>
            </w:pPr>
            <w:r w:rsidRPr="0024318C">
              <w:rPr>
                <w:b/>
              </w:rPr>
              <w:t>Author</w:t>
            </w:r>
            <w:r>
              <w:t>:</w:t>
            </w:r>
          </w:p>
        </w:tc>
        <w:tc>
          <w:tcPr>
            <w:tcW w:w="4258" w:type="dxa"/>
            <w:vAlign w:val="center"/>
          </w:tcPr>
          <w:p w14:paraId="22BCDD9C" w14:textId="2E169150" w:rsidR="00E416B3" w:rsidRPr="00D028DD" w:rsidRDefault="00A72FA2" w:rsidP="00083A69">
            <w:pPr>
              <w:pStyle w:val="Tabl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Sabu Sree Raj Somarajan</w:t>
            </w:r>
          </w:p>
        </w:tc>
      </w:tr>
      <w:tr w:rsidR="00E416B3" w14:paraId="7D802D4E" w14:textId="77777777" w:rsidTr="00227191">
        <w:trPr>
          <w:jc w:val="center"/>
        </w:trPr>
        <w:tc>
          <w:tcPr>
            <w:tcW w:w="4258" w:type="dxa"/>
            <w:shd w:val="clear" w:color="auto" w:fill="99CCFF"/>
            <w:vAlign w:val="center"/>
          </w:tcPr>
          <w:p w14:paraId="6F04D985" w14:textId="77777777" w:rsidR="00E416B3" w:rsidRDefault="00E416B3" w:rsidP="00083A69">
            <w:pPr>
              <w:pStyle w:val="Table"/>
            </w:pPr>
            <w:r w:rsidRPr="0024318C">
              <w:rPr>
                <w:b/>
              </w:rPr>
              <w:t>Date</w:t>
            </w:r>
            <w:r>
              <w:t>:</w:t>
            </w:r>
          </w:p>
        </w:tc>
        <w:tc>
          <w:tcPr>
            <w:tcW w:w="4258" w:type="dxa"/>
            <w:vAlign w:val="center"/>
          </w:tcPr>
          <w:p w14:paraId="2819B6A2" w14:textId="2A497F3B" w:rsidR="00E416B3" w:rsidRPr="00D028DD" w:rsidRDefault="00E54091" w:rsidP="00083A69">
            <w:pPr>
              <w:pStyle w:val="Tabl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03.10</w:t>
            </w:r>
            <w:r w:rsidR="00ED29EF">
              <w:rPr>
                <w:sz w:val="20"/>
                <w:szCs w:val="20"/>
              </w:rPr>
              <w:t>.2017</w:t>
            </w:r>
          </w:p>
        </w:tc>
      </w:tr>
      <w:tr w:rsidR="00E416B3" w14:paraId="7568CDC1" w14:textId="77777777" w:rsidTr="00227191">
        <w:trPr>
          <w:jc w:val="center"/>
        </w:trPr>
        <w:tc>
          <w:tcPr>
            <w:tcW w:w="4258" w:type="dxa"/>
            <w:shd w:val="clear" w:color="auto" w:fill="99CCFF"/>
            <w:vAlign w:val="center"/>
          </w:tcPr>
          <w:p w14:paraId="3956FBFA" w14:textId="77777777" w:rsidR="00E416B3" w:rsidRDefault="00E416B3" w:rsidP="00083A69">
            <w:pPr>
              <w:pStyle w:val="Table"/>
            </w:pPr>
            <w:r w:rsidRPr="0024318C">
              <w:rPr>
                <w:b/>
              </w:rPr>
              <w:t>Version</w:t>
            </w:r>
            <w:r>
              <w:t>:</w:t>
            </w:r>
          </w:p>
        </w:tc>
        <w:tc>
          <w:tcPr>
            <w:tcW w:w="4258" w:type="dxa"/>
            <w:vAlign w:val="center"/>
          </w:tcPr>
          <w:p w14:paraId="590D7C5C" w14:textId="26A7C5AF" w:rsidR="00E416B3" w:rsidRPr="00D028DD" w:rsidRDefault="00BE6693" w:rsidP="00083A69">
            <w:pPr>
              <w:pStyle w:val="Tabl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</w:tr>
      <w:tr w:rsidR="00E416B3" w14:paraId="40B4624E" w14:textId="77777777" w:rsidTr="00227191">
        <w:trPr>
          <w:jc w:val="center"/>
        </w:trPr>
        <w:tc>
          <w:tcPr>
            <w:tcW w:w="4258" w:type="dxa"/>
            <w:shd w:val="clear" w:color="auto" w:fill="99CCFF"/>
            <w:vAlign w:val="center"/>
          </w:tcPr>
          <w:p w14:paraId="50AA5A60" w14:textId="77777777" w:rsidR="00E416B3" w:rsidRDefault="00E416B3" w:rsidP="00083A69">
            <w:pPr>
              <w:pStyle w:val="Table"/>
            </w:pPr>
            <w:r w:rsidRPr="0024318C">
              <w:rPr>
                <w:b/>
              </w:rPr>
              <w:t>State</w:t>
            </w:r>
            <w:r>
              <w:t>:</w:t>
            </w:r>
          </w:p>
        </w:tc>
        <w:tc>
          <w:tcPr>
            <w:tcW w:w="4258" w:type="dxa"/>
            <w:vAlign w:val="center"/>
          </w:tcPr>
          <w:p w14:paraId="3259F90E" w14:textId="7659A788" w:rsidR="00E416B3" w:rsidRPr="00D028DD" w:rsidRDefault="00BE6693" w:rsidP="00083A69">
            <w:pPr>
              <w:pStyle w:val="Tabl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Released</w:t>
            </w:r>
          </w:p>
        </w:tc>
      </w:tr>
    </w:tbl>
    <w:p w14:paraId="632C2A78" w14:textId="77777777" w:rsidR="00E416B3" w:rsidRDefault="00E416B3" w:rsidP="00083A69"/>
    <w:p w14:paraId="30661928" w14:textId="77777777" w:rsidR="00E416B3" w:rsidRDefault="00E416B3" w:rsidP="00083A69"/>
    <w:p w14:paraId="57DFEC05" w14:textId="77777777" w:rsidR="00E416B3" w:rsidRPr="00ED00FB" w:rsidRDefault="00E416B3" w:rsidP="00083A69">
      <w:pPr>
        <w:pStyle w:val="Table"/>
        <w:rPr>
          <w:b/>
          <w:sz w:val="20"/>
          <w:szCs w:val="20"/>
        </w:rPr>
      </w:pPr>
      <w:r w:rsidRPr="00ED00FB">
        <w:rPr>
          <w:b/>
          <w:sz w:val="20"/>
          <w:szCs w:val="20"/>
        </w:rPr>
        <w:t>Updates</w:t>
      </w:r>
    </w:p>
    <w:tbl>
      <w:tblPr>
        <w:tblStyle w:val="TableGrid"/>
        <w:tblW w:w="0" w:type="auto"/>
        <w:jc w:val="center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516"/>
        <w:gridCol w:w="1004"/>
        <w:gridCol w:w="2079"/>
        <w:gridCol w:w="3815"/>
      </w:tblGrid>
      <w:tr w:rsidR="00E416B3" w14:paraId="085DC5A4" w14:textId="77777777" w:rsidTr="00227191">
        <w:trPr>
          <w:jc w:val="center"/>
        </w:trPr>
        <w:tc>
          <w:tcPr>
            <w:tcW w:w="1516" w:type="dxa"/>
            <w:shd w:val="clear" w:color="auto" w:fill="99CCFF"/>
            <w:vAlign w:val="center"/>
          </w:tcPr>
          <w:p w14:paraId="446E6983" w14:textId="77777777" w:rsidR="00E416B3" w:rsidRPr="0024318C" w:rsidRDefault="00E416B3" w:rsidP="00083A69">
            <w:pPr>
              <w:pStyle w:val="Table"/>
              <w:rPr>
                <w:b/>
              </w:rPr>
            </w:pPr>
            <w:r w:rsidRPr="0024318C">
              <w:rPr>
                <w:b/>
              </w:rPr>
              <w:t>Date</w:t>
            </w:r>
          </w:p>
        </w:tc>
        <w:tc>
          <w:tcPr>
            <w:tcW w:w="1004" w:type="dxa"/>
            <w:shd w:val="clear" w:color="auto" w:fill="99CCFF"/>
            <w:vAlign w:val="center"/>
          </w:tcPr>
          <w:p w14:paraId="5AD29D6E" w14:textId="77777777" w:rsidR="00E416B3" w:rsidRPr="0024318C" w:rsidRDefault="00E416B3" w:rsidP="00083A69">
            <w:pPr>
              <w:pStyle w:val="Table"/>
              <w:rPr>
                <w:b/>
              </w:rPr>
            </w:pPr>
            <w:r w:rsidRPr="0024318C">
              <w:rPr>
                <w:b/>
              </w:rPr>
              <w:t>Version</w:t>
            </w:r>
          </w:p>
        </w:tc>
        <w:tc>
          <w:tcPr>
            <w:tcW w:w="2079" w:type="dxa"/>
            <w:shd w:val="clear" w:color="auto" w:fill="99CCFF"/>
            <w:vAlign w:val="center"/>
          </w:tcPr>
          <w:p w14:paraId="5CEE72CE" w14:textId="77777777" w:rsidR="00E416B3" w:rsidRPr="0024318C" w:rsidRDefault="00E416B3" w:rsidP="00083A69">
            <w:pPr>
              <w:pStyle w:val="Table"/>
              <w:rPr>
                <w:b/>
              </w:rPr>
            </w:pPr>
            <w:r w:rsidRPr="0024318C">
              <w:rPr>
                <w:b/>
              </w:rPr>
              <w:t>Reviewer</w:t>
            </w:r>
          </w:p>
        </w:tc>
        <w:tc>
          <w:tcPr>
            <w:tcW w:w="3815" w:type="dxa"/>
            <w:shd w:val="clear" w:color="auto" w:fill="99CCFF"/>
            <w:vAlign w:val="center"/>
          </w:tcPr>
          <w:p w14:paraId="42B72D9D" w14:textId="77777777" w:rsidR="00E416B3" w:rsidRPr="0024318C" w:rsidRDefault="00E416B3" w:rsidP="00083A69">
            <w:pPr>
              <w:pStyle w:val="Table"/>
              <w:rPr>
                <w:b/>
              </w:rPr>
            </w:pPr>
            <w:r w:rsidRPr="0024318C">
              <w:rPr>
                <w:b/>
              </w:rPr>
              <w:t>Comments</w:t>
            </w:r>
          </w:p>
        </w:tc>
      </w:tr>
      <w:tr w:rsidR="00BC75EE" w14:paraId="0D9891B2" w14:textId="77777777" w:rsidTr="00CC7453">
        <w:trPr>
          <w:jc w:val="center"/>
        </w:trPr>
        <w:tc>
          <w:tcPr>
            <w:tcW w:w="1516" w:type="dxa"/>
            <w:vAlign w:val="center"/>
          </w:tcPr>
          <w:p w14:paraId="1073E3BF" w14:textId="77777777" w:rsidR="00BC75EE" w:rsidRPr="00D028DD" w:rsidRDefault="00BC75EE" w:rsidP="00083A69">
            <w:pPr>
              <w:pStyle w:val="Table"/>
              <w:rPr>
                <w:sz w:val="20"/>
                <w:szCs w:val="20"/>
              </w:rPr>
            </w:pPr>
          </w:p>
        </w:tc>
        <w:tc>
          <w:tcPr>
            <w:tcW w:w="1004" w:type="dxa"/>
            <w:vAlign w:val="center"/>
          </w:tcPr>
          <w:p w14:paraId="48F4CE95" w14:textId="77777777" w:rsidR="00BC75EE" w:rsidRPr="00D028DD" w:rsidRDefault="00BC75EE" w:rsidP="00083A69">
            <w:pPr>
              <w:pStyle w:val="Table"/>
              <w:rPr>
                <w:sz w:val="20"/>
                <w:szCs w:val="20"/>
              </w:rPr>
            </w:pPr>
          </w:p>
        </w:tc>
        <w:tc>
          <w:tcPr>
            <w:tcW w:w="2079" w:type="dxa"/>
            <w:vAlign w:val="center"/>
          </w:tcPr>
          <w:p w14:paraId="72A60CCF" w14:textId="77777777" w:rsidR="00BC75EE" w:rsidRPr="00D028DD" w:rsidRDefault="00BC75EE" w:rsidP="00083A69">
            <w:pPr>
              <w:pStyle w:val="Table"/>
              <w:rPr>
                <w:sz w:val="20"/>
                <w:szCs w:val="20"/>
              </w:rPr>
            </w:pPr>
          </w:p>
        </w:tc>
        <w:tc>
          <w:tcPr>
            <w:tcW w:w="3815" w:type="dxa"/>
            <w:vAlign w:val="center"/>
          </w:tcPr>
          <w:p w14:paraId="67464381" w14:textId="77777777" w:rsidR="00BC75EE" w:rsidRPr="00D028DD" w:rsidRDefault="00BC75EE" w:rsidP="00083A69">
            <w:pPr>
              <w:pStyle w:val="Table"/>
              <w:rPr>
                <w:sz w:val="20"/>
                <w:szCs w:val="20"/>
              </w:rPr>
            </w:pPr>
          </w:p>
        </w:tc>
      </w:tr>
    </w:tbl>
    <w:p w14:paraId="311A075F" w14:textId="77777777" w:rsidR="00E416B3" w:rsidRDefault="00E416B3" w:rsidP="00083A69"/>
    <w:p w14:paraId="4E9999B5" w14:textId="77777777" w:rsidR="007C7B97" w:rsidRDefault="001609FF" w:rsidP="00083A69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11110298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noProof/>
        </w:rPr>
      </w:sdtEndPr>
      <w:sdtContent>
        <w:p w14:paraId="75AA988E" w14:textId="77777777" w:rsidR="00836106" w:rsidRDefault="00836106" w:rsidP="00083A69">
          <w:pPr>
            <w:pStyle w:val="TOCHeading"/>
            <w:spacing w:line="240" w:lineRule="auto"/>
          </w:pPr>
          <w:r>
            <w:t>Table of Contents</w:t>
          </w:r>
        </w:p>
        <w:p w14:paraId="4E38FF94" w14:textId="77777777" w:rsidR="00837D4B" w:rsidRDefault="00836106">
          <w:pPr>
            <w:pStyle w:val="TOC1"/>
            <w:tabs>
              <w:tab w:val="left" w:pos="480"/>
              <w:tab w:val="right" w:leader="dot" w:pos="8290"/>
            </w:tabs>
            <w:rPr>
              <w:rFonts w:asciiTheme="minorHAnsi" w:hAnsiTheme="minorHAnsi" w:cstheme="minorBidi"/>
              <w:b w:val="0"/>
              <w:noProof/>
              <w:color w:val="auto"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94973574" w:history="1">
            <w:r w:rsidR="00837D4B" w:rsidRPr="003415BF">
              <w:rPr>
                <w:rStyle w:val="Hyperlink"/>
                <w:noProof/>
              </w:rPr>
              <w:t>1</w:t>
            </w:r>
            <w:r w:rsidR="00837D4B">
              <w:rPr>
                <w:rFonts w:asciiTheme="minorHAnsi" w:hAnsiTheme="minorHAnsi" w:cstheme="minorBidi"/>
                <w:b w:val="0"/>
                <w:noProof/>
                <w:color w:val="auto"/>
                <w:lang w:eastAsia="ja-JP"/>
              </w:rPr>
              <w:tab/>
            </w:r>
            <w:r w:rsidR="00837D4B" w:rsidRPr="003415BF">
              <w:rPr>
                <w:rStyle w:val="Hyperlink"/>
                <w:noProof/>
              </w:rPr>
              <w:t>Document Control</w:t>
            </w:r>
            <w:r w:rsidR="00837D4B">
              <w:rPr>
                <w:noProof/>
                <w:webHidden/>
              </w:rPr>
              <w:tab/>
            </w:r>
            <w:r w:rsidR="00837D4B">
              <w:rPr>
                <w:noProof/>
                <w:webHidden/>
              </w:rPr>
              <w:fldChar w:fldCharType="begin"/>
            </w:r>
            <w:r w:rsidR="00837D4B">
              <w:rPr>
                <w:noProof/>
                <w:webHidden/>
              </w:rPr>
              <w:instrText xml:space="preserve"> PAGEREF _Toc494973574 \h </w:instrText>
            </w:r>
            <w:r w:rsidR="00837D4B">
              <w:rPr>
                <w:noProof/>
                <w:webHidden/>
              </w:rPr>
            </w:r>
            <w:r w:rsidR="00837D4B">
              <w:rPr>
                <w:noProof/>
                <w:webHidden/>
              </w:rPr>
              <w:fldChar w:fldCharType="separate"/>
            </w:r>
            <w:r w:rsidR="00837D4B">
              <w:rPr>
                <w:noProof/>
                <w:webHidden/>
              </w:rPr>
              <w:t>2</w:t>
            </w:r>
            <w:r w:rsidR="00837D4B">
              <w:rPr>
                <w:noProof/>
                <w:webHidden/>
              </w:rPr>
              <w:fldChar w:fldCharType="end"/>
            </w:r>
          </w:hyperlink>
        </w:p>
        <w:p w14:paraId="7BB1B4B7" w14:textId="77777777" w:rsidR="00837D4B" w:rsidRDefault="00837D4B">
          <w:pPr>
            <w:pStyle w:val="TOC2"/>
            <w:tabs>
              <w:tab w:val="left" w:pos="720"/>
              <w:tab w:val="right" w:leader="dot" w:pos="8290"/>
            </w:tabs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</w:pPr>
          <w:hyperlink w:anchor="_Toc494973575" w:history="1">
            <w:r w:rsidRPr="003415BF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sz w:val="24"/>
                <w:szCs w:val="24"/>
                <w:lang w:eastAsia="ja-JP"/>
              </w:rPr>
              <w:tab/>
            </w:r>
            <w:r w:rsidRPr="003415BF">
              <w:rPr>
                <w:rStyle w:val="Hyperlink"/>
                <w:noProof/>
              </w:rPr>
              <w:t>Document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_Toc494973575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EDC85" w14:textId="77777777" w:rsidR="00837D4B" w:rsidRDefault="00837D4B">
          <w:pPr>
            <w:pStyle w:val="TOC2"/>
            <w:tabs>
              <w:tab w:val="left" w:pos="720"/>
              <w:tab w:val="right" w:leader="dot" w:pos="8290"/>
            </w:tabs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</w:pPr>
          <w:hyperlink w:anchor="_Toc494973576" w:history="1">
            <w:r w:rsidRPr="003415BF">
              <w:rPr>
                <w:rStyle w:val="Hyperlink"/>
                <w:noProof/>
                <w:lang w:val="en-US"/>
              </w:rPr>
              <w:t>1.2</w:t>
            </w:r>
            <w:r>
              <w:rPr>
                <w:rFonts w:asciiTheme="minorHAnsi" w:hAnsiTheme="minorHAnsi" w:cstheme="minorBidi"/>
                <w:noProof/>
                <w:sz w:val="24"/>
                <w:szCs w:val="24"/>
                <w:lang w:eastAsia="ja-JP"/>
              </w:rPr>
              <w:tab/>
            </w:r>
            <w:r w:rsidRPr="003415BF">
              <w:rPr>
                <w:rStyle w:val="Hyperlink"/>
                <w:noProof/>
                <w:lang w:val="en-US"/>
              </w:rPr>
              <w:t>Document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_Toc494973576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EC6E4" w14:textId="77777777" w:rsidR="00837D4B" w:rsidRDefault="00837D4B">
          <w:pPr>
            <w:pStyle w:val="TOC1"/>
            <w:tabs>
              <w:tab w:val="left" w:pos="480"/>
              <w:tab w:val="right" w:leader="dot" w:pos="8290"/>
            </w:tabs>
            <w:rPr>
              <w:rFonts w:asciiTheme="minorHAnsi" w:hAnsiTheme="minorHAnsi" w:cstheme="minorBidi"/>
              <w:b w:val="0"/>
              <w:noProof/>
              <w:color w:val="auto"/>
              <w:lang w:eastAsia="ja-JP"/>
            </w:rPr>
          </w:pPr>
          <w:hyperlink w:anchor="_Toc494973577" w:history="1">
            <w:r w:rsidRPr="003415BF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 w:cstheme="minorBidi"/>
                <w:b w:val="0"/>
                <w:noProof/>
                <w:color w:val="auto"/>
                <w:lang w:eastAsia="ja-JP"/>
              </w:rPr>
              <w:tab/>
            </w:r>
            <w:r w:rsidRPr="003415BF">
              <w:rPr>
                <w:rStyle w:val="Hyperlink"/>
                <w:noProof/>
              </w:rPr>
              <w:t>Solution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_Toc494973577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0D3F3" w14:textId="77777777" w:rsidR="00837D4B" w:rsidRDefault="00837D4B">
          <w:pPr>
            <w:pStyle w:val="TOC2"/>
            <w:tabs>
              <w:tab w:val="left" w:pos="720"/>
              <w:tab w:val="right" w:leader="dot" w:pos="8290"/>
            </w:tabs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</w:pPr>
          <w:hyperlink w:anchor="_Toc494973578" w:history="1">
            <w:r w:rsidRPr="003415BF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sz w:val="24"/>
                <w:szCs w:val="24"/>
                <w:lang w:eastAsia="ja-JP"/>
              </w:rPr>
              <w:tab/>
            </w:r>
            <w:r w:rsidRPr="003415BF">
              <w:rPr>
                <w:rStyle w:val="Hyperlink"/>
                <w:noProof/>
              </w:rPr>
              <w:t>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_Toc494973578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FD0D1" w14:textId="77777777" w:rsidR="00837D4B" w:rsidRDefault="00837D4B">
          <w:pPr>
            <w:pStyle w:val="TOC3"/>
            <w:tabs>
              <w:tab w:val="left" w:pos="960"/>
              <w:tab w:val="right" w:leader="dot" w:pos="829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hyperlink w:anchor="_Toc494973579" w:history="1">
            <w:r w:rsidRPr="003415BF">
              <w:rPr>
                <w:rStyle w:val="Hyperlink"/>
                <w:noProof/>
              </w:rPr>
              <w:t>2.1.1</w:t>
            </w:r>
            <w:r>
              <w:rPr>
                <w:rFonts w:asciiTheme="minorHAnsi" w:hAnsiTheme="minorHAnsi" w:cstheme="minorBidi"/>
                <w:i w:val="0"/>
                <w:noProof/>
                <w:sz w:val="24"/>
                <w:szCs w:val="24"/>
                <w:lang w:eastAsia="ja-JP"/>
              </w:rPr>
              <w:tab/>
            </w:r>
            <w:r w:rsidRPr="003415BF">
              <w:rPr>
                <w:rStyle w:val="Hyperlink"/>
                <w:noProof/>
              </w:rPr>
              <w:t>Logs beyond the default threshold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_Toc494973579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ABCF7" w14:textId="77777777" w:rsidR="00837D4B" w:rsidRDefault="00837D4B">
          <w:pPr>
            <w:pStyle w:val="TOC3"/>
            <w:tabs>
              <w:tab w:val="left" w:pos="960"/>
              <w:tab w:val="right" w:leader="dot" w:pos="829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hyperlink w:anchor="_Toc494973580" w:history="1">
            <w:r w:rsidRPr="003415BF">
              <w:rPr>
                <w:rStyle w:val="Hyperlink"/>
                <w:noProof/>
              </w:rPr>
              <w:t>2.1.2</w:t>
            </w:r>
            <w:r>
              <w:rPr>
                <w:rFonts w:asciiTheme="minorHAnsi" w:hAnsiTheme="minorHAnsi" w:cstheme="minorBidi"/>
                <w:i w:val="0"/>
                <w:noProof/>
                <w:sz w:val="24"/>
                <w:szCs w:val="24"/>
                <w:lang w:eastAsia="ja-JP"/>
              </w:rPr>
              <w:tab/>
            </w:r>
            <w:r w:rsidRPr="003415BF">
              <w:rPr>
                <w:rStyle w:val="Hyperlink"/>
                <w:noProof/>
              </w:rPr>
              <w:t>Logs beyond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_Toc494973580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01DCF" w14:textId="77777777" w:rsidR="00837D4B" w:rsidRDefault="00837D4B">
          <w:pPr>
            <w:pStyle w:val="TOC1"/>
            <w:tabs>
              <w:tab w:val="left" w:pos="480"/>
              <w:tab w:val="right" w:leader="dot" w:pos="8290"/>
            </w:tabs>
            <w:rPr>
              <w:rFonts w:asciiTheme="minorHAnsi" w:hAnsiTheme="minorHAnsi" w:cstheme="minorBidi"/>
              <w:b w:val="0"/>
              <w:noProof/>
              <w:color w:val="auto"/>
              <w:lang w:eastAsia="ja-JP"/>
            </w:rPr>
          </w:pPr>
          <w:hyperlink w:anchor="_Toc494973581" w:history="1">
            <w:r w:rsidRPr="003415BF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 w:cstheme="minorBidi"/>
                <w:b w:val="0"/>
                <w:noProof/>
                <w:color w:val="auto"/>
                <w:lang w:eastAsia="ja-JP"/>
              </w:rPr>
              <w:tab/>
            </w:r>
            <w:r w:rsidRPr="003415BF">
              <w:rPr>
                <w:rStyle w:val="Hyperlink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_Toc494973581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44C04" w14:textId="77777777" w:rsidR="00837D4B" w:rsidRDefault="00837D4B">
          <w:pPr>
            <w:pStyle w:val="TOC2"/>
            <w:tabs>
              <w:tab w:val="left" w:pos="720"/>
              <w:tab w:val="right" w:leader="dot" w:pos="8290"/>
            </w:tabs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</w:pPr>
          <w:hyperlink w:anchor="_Toc494973582" w:history="1">
            <w:r w:rsidRPr="003415BF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sz w:val="24"/>
                <w:szCs w:val="24"/>
                <w:lang w:eastAsia="ja-JP"/>
              </w:rPr>
              <w:tab/>
            </w:r>
            <w:r w:rsidRPr="003415BF">
              <w:rPr>
                <w:rStyle w:val="Hyperlink"/>
                <w:noProof/>
              </w:rPr>
              <w:t>Splunk Log Aggregator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_Toc494973582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509AC" w14:textId="77777777" w:rsidR="00837D4B" w:rsidRDefault="00837D4B">
          <w:pPr>
            <w:pStyle w:val="TOC3"/>
            <w:tabs>
              <w:tab w:val="left" w:pos="960"/>
              <w:tab w:val="right" w:leader="dot" w:pos="829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hyperlink w:anchor="_Toc494973583" w:history="1">
            <w:r w:rsidRPr="003415BF">
              <w:rPr>
                <w:rStyle w:val="Hyperlink"/>
                <w:noProof/>
              </w:rPr>
              <w:t>3.1.1</w:t>
            </w:r>
            <w:r>
              <w:rPr>
                <w:rFonts w:asciiTheme="minorHAnsi" w:hAnsiTheme="minorHAnsi" w:cstheme="minorBidi"/>
                <w:i w:val="0"/>
                <w:noProof/>
                <w:sz w:val="24"/>
                <w:szCs w:val="24"/>
                <w:lang w:eastAsia="ja-JP"/>
              </w:rPr>
              <w:tab/>
            </w:r>
            <w:r w:rsidRPr="003415BF">
              <w:rPr>
                <w:rStyle w:val="Hyperlink"/>
                <w:noProof/>
              </w:rPr>
              <w:t>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_Toc494973583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0EB9F" w14:textId="77777777" w:rsidR="00837D4B" w:rsidRDefault="00837D4B">
          <w:pPr>
            <w:pStyle w:val="TOC3"/>
            <w:tabs>
              <w:tab w:val="left" w:pos="960"/>
              <w:tab w:val="right" w:leader="dot" w:pos="829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hyperlink w:anchor="_Toc494973584" w:history="1">
            <w:r w:rsidRPr="003415BF">
              <w:rPr>
                <w:rStyle w:val="Hyperlink"/>
                <w:noProof/>
              </w:rPr>
              <w:t>3.1.2</w:t>
            </w:r>
            <w:r>
              <w:rPr>
                <w:rFonts w:asciiTheme="minorHAnsi" w:hAnsiTheme="minorHAnsi" w:cstheme="minorBidi"/>
                <w:i w:val="0"/>
                <w:noProof/>
                <w:sz w:val="24"/>
                <w:szCs w:val="24"/>
                <w:lang w:eastAsia="ja-JP"/>
              </w:rPr>
              <w:tab/>
            </w:r>
            <w:r w:rsidRPr="003415BF">
              <w:rPr>
                <w:rStyle w:val="Hyperlink"/>
                <w:noProof/>
              </w:rPr>
              <w:t>Pros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_Toc494973584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BE7F5" w14:textId="77777777" w:rsidR="00837D4B" w:rsidRDefault="00837D4B">
          <w:pPr>
            <w:pStyle w:val="TOC3"/>
            <w:tabs>
              <w:tab w:val="left" w:pos="960"/>
              <w:tab w:val="right" w:leader="dot" w:pos="829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hyperlink w:anchor="_Toc494973585" w:history="1">
            <w:r w:rsidRPr="003415BF">
              <w:rPr>
                <w:rStyle w:val="Hyperlink"/>
                <w:noProof/>
              </w:rPr>
              <w:t>3.1.3</w:t>
            </w:r>
            <w:r>
              <w:rPr>
                <w:rFonts w:asciiTheme="minorHAnsi" w:hAnsiTheme="minorHAnsi" w:cstheme="minorBidi"/>
                <w:i w:val="0"/>
                <w:noProof/>
                <w:sz w:val="24"/>
                <w:szCs w:val="24"/>
                <w:lang w:eastAsia="ja-JP"/>
              </w:rPr>
              <w:tab/>
            </w:r>
            <w:r w:rsidRPr="003415BF">
              <w:rPr>
                <w:rStyle w:val="Hyperlink"/>
                <w:noProof/>
              </w:rPr>
              <w:t>Cons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_Toc494973585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EA0DC" w14:textId="77777777" w:rsidR="00837D4B" w:rsidRDefault="00837D4B">
          <w:pPr>
            <w:pStyle w:val="TOC3"/>
            <w:tabs>
              <w:tab w:val="left" w:pos="960"/>
              <w:tab w:val="right" w:leader="dot" w:pos="829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hyperlink w:anchor="_Toc494973586" w:history="1">
            <w:r w:rsidRPr="003415BF">
              <w:rPr>
                <w:rStyle w:val="Hyperlink"/>
                <w:noProof/>
              </w:rPr>
              <w:t>3.1.4</w:t>
            </w:r>
            <w:r>
              <w:rPr>
                <w:rFonts w:asciiTheme="minorHAnsi" w:hAnsiTheme="minorHAnsi" w:cstheme="minorBidi"/>
                <w:i w:val="0"/>
                <w:noProof/>
                <w:sz w:val="24"/>
                <w:szCs w:val="24"/>
                <w:lang w:eastAsia="ja-JP"/>
              </w:rPr>
              <w:tab/>
            </w:r>
            <w:r w:rsidRPr="003415BF">
              <w:rPr>
                <w:rStyle w:val="Hyperlink"/>
                <w:noProof/>
              </w:rPr>
              <w:t>Sample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_Toc494973586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DDF41" w14:textId="77777777" w:rsidR="00837D4B" w:rsidRDefault="00837D4B">
          <w:pPr>
            <w:pStyle w:val="TOC2"/>
            <w:tabs>
              <w:tab w:val="left" w:pos="720"/>
              <w:tab w:val="right" w:leader="dot" w:pos="8290"/>
            </w:tabs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</w:pPr>
          <w:hyperlink w:anchor="_Toc494973587" w:history="1">
            <w:r w:rsidRPr="003415BF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sz w:val="24"/>
                <w:szCs w:val="24"/>
                <w:lang w:eastAsia="ja-JP"/>
              </w:rPr>
              <w:tab/>
            </w:r>
            <w:r w:rsidRPr="003415BF">
              <w:rPr>
                <w:rStyle w:val="Hyperlink"/>
                <w:noProof/>
              </w:rPr>
              <w:t>Splunk Log4j Appender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_Toc494973587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A9775" w14:textId="77777777" w:rsidR="00837D4B" w:rsidRDefault="00837D4B">
          <w:pPr>
            <w:pStyle w:val="TOC3"/>
            <w:tabs>
              <w:tab w:val="left" w:pos="960"/>
              <w:tab w:val="right" w:leader="dot" w:pos="829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hyperlink w:anchor="_Toc494973588" w:history="1">
            <w:r w:rsidRPr="003415BF">
              <w:rPr>
                <w:rStyle w:val="Hyperlink"/>
                <w:noProof/>
              </w:rPr>
              <w:t>3.2.1</w:t>
            </w:r>
            <w:r>
              <w:rPr>
                <w:rFonts w:asciiTheme="minorHAnsi" w:hAnsiTheme="minorHAnsi" w:cstheme="minorBidi"/>
                <w:i w:val="0"/>
                <w:noProof/>
                <w:sz w:val="24"/>
                <w:szCs w:val="24"/>
                <w:lang w:eastAsia="ja-JP"/>
              </w:rPr>
              <w:tab/>
            </w:r>
            <w:r w:rsidRPr="003415BF">
              <w:rPr>
                <w:rStyle w:val="Hyperlink"/>
                <w:noProof/>
              </w:rPr>
              <w:t>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_Toc494973588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12AFC" w14:textId="77777777" w:rsidR="00837D4B" w:rsidRDefault="00837D4B">
          <w:pPr>
            <w:pStyle w:val="TOC3"/>
            <w:tabs>
              <w:tab w:val="left" w:pos="960"/>
              <w:tab w:val="right" w:leader="dot" w:pos="829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hyperlink w:anchor="_Toc494973589" w:history="1">
            <w:r w:rsidRPr="003415BF">
              <w:rPr>
                <w:rStyle w:val="Hyperlink"/>
                <w:noProof/>
              </w:rPr>
              <w:t>3.2.2</w:t>
            </w:r>
            <w:r>
              <w:rPr>
                <w:rFonts w:asciiTheme="minorHAnsi" w:hAnsiTheme="minorHAnsi" w:cstheme="minorBidi"/>
                <w:i w:val="0"/>
                <w:noProof/>
                <w:sz w:val="24"/>
                <w:szCs w:val="24"/>
                <w:lang w:eastAsia="ja-JP"/>
              </w:rPr>
              <w:tab/>
            </w:r>
            <w:r w:rsidRPr="003415BF">
              <w:rPr>
                <w:rStyle w:val="Hyperlink"/>
                <w:noProof/>
              </w:rPr>
              <w:t>Pros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_Toc494973589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AEA53" w14:textId="77777777" w:rsidR="00837D4B" w:rsidRDefault="00837D4B">
          <w:pPr>
            <w:pStyle w:val="TOC3"/>
            <w:tabs>
              <w:tab w:val="left" w:pos="960"/>
              <w:tab w:val="right" w:leader="dot" w:pos="829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hyperlink w:anchor="_Toc494973590" w:history="1">
            <w:r w:rsidRPr="003415BF">
              <w:rPr>
                <w:rStyle w:val="Hyperlink"/>
                <w:noProof/>
              </w:rPr>
              <w:t>3.2.3</w:t>
            </w:r>
            <w:r>
              <w:rPr>
                <w:rFonts w:asciiTheme="minorHAnsi" w:hAnsiTheme="minorHAnsi" w:cstheme="minorBidi"/>
                <w:i w:val="0"/>
                <w:noProof/>
                <w:sz w:val="24"/>
                <w:szCs w:val="24"/>
                <w:lang w:eastAsia="ja-JP"/>
              </w:rPr>
              <w:tab/>
            </w:r>
            <w:r w:rsidRPr="003415BF">
              <w:rPr>
                <w:rStyle w:val="Hyperlink"/>
                <w:noProof/>
              </w:rPr>
              <w:t>Cons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_Toc494973590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1BDC0" w14:textId="77777777" w:rsidR="006073FE" w:rsidRPr="006073FE" w:rsidRDefault="00836106" w:rsidP="00083A69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BA4EE7A" w14:textId="010A52F8" w:rsidR="00FD7DE3" w:rsidRDefault="00FD7DE3" w:rsidP="00083A69">
      <w:pPr>
        <w:pStyle w:val="Heading1"/>
      </w:pPr>
      <w:bookmarkStart w:id="0" w:name="_Toc494973574"/>
      <w:r>
        <w:t>Document Control</w:t>
      </w:r>
      <w:bookmarkEnd w:id="0"/>
    </w:p>
    <w:p w14:paraId="015DA833" w14:textId="0B40F72B" w:rsidR="00FD7DE3" w:rsidRDefault="00FD7DE3" w:rsidP="00083A69">
      <w:pPr>
        <w:pStyle w:val="Heading2"/>
      </w:pPr>
      <w:bookmarkStart w:id="1" w:name="_Toc494973575"/>
      <w:r>
        <w:t>Document Purpose</w:t>
      </w:r>
      <w:bookmarkEnd w:id="1"/>
    </w:p>
    <w:p w14:paraId="3EB6893F" w14:textId="1D2A67C6" w:rsidR="001E4AE4" w:rsidRPr="0023195C" w:rsidRDefault="00D42459" w:rsidP="00083A69">
      <w:p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Thi</w:t>
      </w:r>
      <w:r w:rsidR="00654AAE">
        <w:rPr>
          <w:rFonts w:asciiTheme="majorHAnsi" w:hAnsiTheme="majorHAnsi"/>
          <w:sz w:val="22"/>
        </w:rPr>
        <w:t xml:space="preserve">s document could be used as a high level reference guide for publishing mule application logs to </w:t>
      </w:r>
      <w:hyperlink r:id="rId8" w:history="1">
        <w:r w:rsidR="00654AAE" w:rsidRPr="003A4E4B">
          <w:rPr>
            <w:rStyle w:val="Hyperlink"/>
            <w:rFonts w:asciiTheme="majorHAnsi" w:hAnsiTheme="majorHAnsi"/>
            <w:sz w:val="22"/>
          </w:rPr>
          <w:t>Spulnk</w:t>
        </w:r>
      </w:hyperlink>
      <w:r w:rsidR="00654AAE">
        <w:rPr>
          <w:rFonts w:asciiTheme="majorHAnsi" w:hAnsiTheme="majorHAnsi"/>
          <w:sz w:val="22"/>
        </w:rPr>
        <w:t>.</w:t>
      </w:r>
      <w:bookmarkStart w:id="2" w:name="_GoBack"/>
      <w:bookmarkEnd w:id="2"/>
    </w:p>
    <w:p w14:paraId="5656DA8D" w14:textId="452863E8" w:rsidR="00FD7DE3" w:rsidRPr="00FD7DE3" w:rsidRDefault="00FD7DE3" w:rsidP="00083A69">
      <w:pPr>
        <w:pStyle w:val="Heading2"/>
        <w:rPr>
          <w:lang w:val="en-US"/>
        </w:rPr>
      </w:pPr>
      <w:bookmarkStart w:id="3" w:name="_Toc494973576"/>
      <w:r w:rsidRPr="00FD7DE3">
        <w:rPr>
          <w:lang w:val="en-US"/>
        </w:rPr>
        <w:t>Document Scope</w:t>
      </w:r>
      <w:bookmarkEnd w:id="3"/>
    </w:p>
    <w:p w14:paraId="73B0DB70" w14:textId="1068738F" w:rsidR="005171FC" w:rsidRPr="00704D4C" w:rsidRDefault="00E41526" w:rsidP="00083A69">
      <w:p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This document covers general methods of retrieving logs fro</w:t>
      </w:r>
      <w:r w:rsidR="00180D78">
        <w:rPr>
          <w:rFonts w:asciiTheme="majorHAnsi" w:hAnsiTheme="majorHAnsi"/>
          <w:sz w:val="22"/>
        </w:rPr>
        <w:t>m</w:t>
      </w:r>
      <w:r>
        <w:rPr>
          <w:rFonts w:asciiTheme="majorHAnsi" w:hAnsiTheme="majorHAnsi"/>
          <w:sz w:val="22"/>
        </w:rPr>
        <w:t xml:space="preserve"> </w:t>
      </w:r>
      <w:r w:rsidR="00960A1E">
        <w:rPr>
          <w:rFonts w:asciiTheme="majorHAnsi" w:hAnsiTheme="majorHAnsi"/>
          <w:sz w:val="22"/>
        </w:rPr>
        <w:t>CloudHub</w:t>
      </w:r>
      <w:r>
        <w:rPr>
          <w:rFonts w:asciiTheme="majorHAnsi" w:hAnsiTheme="majorHAnsi"/>
          <w:sz w:val="22"/>
        </w:rPr>
        <w:t>, and is</w:t>
      </w:r>
      <w:r w:rsidR="00FD7DE3" w:rsidRPr="0023195C">
        <w:rPr>
          <w:rFonts w:asciiTheme="majorHAnsi" w:hAnsiTheme="majorHAnsi"/>
          <w:sz w:val="22"/>
        </w:rPr>
        <w:t xml:space="preserve"> not a detailed implementation manual or complete guide for individual </w:t>
      </w:r>
      <w:r w:rsidR="00654AAE">
        <w:rPr>
          <w:rFonts w:asciiTheme="majorHAnsi" w:hAnsiTheme="majorHAnsi"/>
          <w:sz w:val="22"/>
        </w:rPr>
        <w:t>use cases</w:t>
      </w:r>
      <w:r w:rsidR="00FD7DE3" w:rsidRPr="0023195C">
        <w:rPr>
          <w:rFonts w:asciiTheme="majorHAnsi" w:hAnsiTheme="majorHAnsi"/>
          <w:sz w:val="22"/>
        </w:rPr>
        <w:t xml:space="preserve">, or a tutorial on </w:t>
      </w:r>
      <w:r w:rsidR="00654AAE">
        <w:rPr>
          <w:rFonts w:asciiTheme="majorHAnsi" w:hAnsiTheme="majorHAnsi"/>
          <w:sz w:val="22"/>
        </w:rPr>
        <w:t>how to publish mule logs to Splunk.</w:t>
      </w:r>
      <w:r>
        <w:rPr>
          <w:rFonts w:asciiTheme="majorHAnsi" w:hAnsiTheme="majorHAnsi"/>
          <w:sz w:val="22"/>
        </w:rPr>
        <w:t xml:space="preserve"> </w:t>
      </w:r>
    </w:p>
    <w:p w14:paraId="67BF8256" w14:textId="12083038" w:rsidR="00FD7DE3" w:rsidRPr="005171FC" w:rsidRDefault="00FD7DE3" w:rsidP="00083A69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0EC82EC3" w14:textId="068D8439" w:rsidR="006F17E4" w:rsidRDefault="00C14F71" w:rsidP="00083A69">
      <w:pPr>
        <w:pStyle w:val="Heading1"/>
      </w:pPr>
      <w:bookmarkStart w:id="4" w:name="_Toc494973577"/>
      <w:r>
        <w:lastRenderedPageBreak/>
        <w:t>Solution Context</w:t>
      </w:r>
      <w:bookmarkEnd w:id="4"/>
    </w:p>
    <w:p w14:paraId="5DAD64CE" w14:textId="3138A4EA" w:rsidR="008863E5" w:rsidRDefault="00DB1C3C" w:rsidP="00083A69">
      <w:pPr>
        <w:pStyle w:val="Heading2"/>
      </w:pPr>
      <w:bookmarkStart w:id="5" w:name="_Toc494973578"/>
      <w:r>
        <w:t>Problem</w:t>
      </w:r>
      <w:bookmarkEnd w:id="5"/>
    </w:p>
    <w:p w14:paraId="46620CB5" w14:textId="1A902616" w:rsidR="008863E5" w:rsidRDefault="00960A1E" w:rsidP="00083A69">
      <w:p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CloudHub’s</w:t>
      </w:r>
      <w:r w:rsidR="007B66FF">
        <w:rPr>
          <w:rFonts w:asciiTheme="majorHAnsi" w:hAnsiTheme="majorHAnsi"/>
          <w:sz w:val="22"/>
        </w:rPr>
        <w:t xml:space="preserve"> </w:t>
      </w:r>
      <w:r w:rsidR="00EC7867">
        <w:rPr>
          <w:rFonts w:asciiTheme="majorHAnsi" w:hAnsiTheme="majorHAnsi"/>
          <w:sz w:val="22"/>
        </w:rPr>
        <w:t>log</w:t>
      </w:r>
      <w:r w:rsidR="00FA0501">
        <w:rPr>
          <w:rFonts w:asciiTheme="majorHAnsi" w:hAnsiTheme="majorHAnsi"/>
          <w:sz w:val="22"/>
        </w:rPr>
        <w:t xml:space="preserve"> persistence </w:t>
      </w:r>
      <w:r w:rsidR="0038261A">
        <w:rPr>
          <w:rFonts w:asciiTheme="majorHAnsi" w:hAnsiTheme="majorHAnsi"/>
          <w:sz w:val="22"/>
        </w:rPr>
        <w:t>is limited in terms of size and log availability period, and organizations often need to access logs beyond these thresholds</w:t>
      </w:r>
      <w:r w:rsidR="004F5A99">
        <w:rPr>
          <w:rFonts w:asciiTheme="majorHAnsi" w:hAnsiTheme="majorHAnsi"/>
          <w:sz w:val="22"/>
        </w:rPr>
        <w:t xml:space="preserve">, or sometimes would want to </w:t>
      </w:r>
      <w:r w:rsidR="008D75DD">
        <w:rPr>
          <w:rFonts w:asciiTheme="majorHAnsi" w:hAnsiTheme="majorHAnsi"/>
          <w:sz w:val="22"/>
        </w:rPr>
        <w:t>publish the logs to an external service like Splunk</w:t>
      </w:r>
      <w:r w:rsidR="00FA0501">
        <w:rPr>
          <w:rFonts w:asciiTheme="majorHAnsi" w:hAnsiTheme="majorHAnsi"/>
          <w:sz w:val="22"/>
        </w:rPr>
        <w:t>.</w:t>
      </w:r>
    </w:p>
    <w:p w14:paraId="3F5411A6" w14:textId="77777777" w:rsidR="005E43C1" w:rsidRDefault="005E43C1" w:rsidP="00083A69">
      <w:pPr>
        <w:rPr>
          <w:rFonts w:asciiTheme="majorHAnsi" w:hAnsiTheme="majorHAnsi"/>
          <w:sz w:val="22"/>
        </w:rPr>
      </w:pPr>
    </w:p>
    <w:p w14:paraId="1FB606EB" w14:textId="61949C7A" w:rsidR="005E43C1" w:rsidRPr="008863E5" w:rsidRDefault="005E43C1" w:rsidP="00083A69">
      <w:r>
        <w:rPr>
          <w:rFonts w:asciiTheme="majorHAnsi" w:hAnsiTheme="majorHAnsi"/>
          <w:sz w:val="22"/>
        </w:rPr>
        <w:t xml:space="preserve">For more details on logging in Mule: </w:t>
      </w:r>
      <w:hyperlink r:id="rId9" w:history="1">
        <w:r w:rsidRPr="005E43C1">
          <w:rPr>
            <w:rStyle w:val="Hyperlink"/>
            <w:rFonts w:asciiTheme="majorHAnsi" w:hAnsiTheme="majorHAnsi"/>
            <w:sz w:val="22"/>
          </w:rPr>
          <w:t>https://docs.mulesoft.com/mule-user-guide/v/3.8/logging-in-mule</w:t>
        </w:r>
      </w:hyperlink>
    </w:p>
    <w:p w14:paraId="60012A1F" w14:textId="02812DF4" w:rsidR="008863E5" w:rsidRPr="008863E5" w:rsidRDefault="008863E5" w:rsidP="00083A69">
      <w:pPr>
        <w:pStyle w:val="Heading3"/>
      </w:pPr>
      <w:bookmarkStart w:id="6" w:name="_Toc494973579"/>
      <w:r>
        <w:t xml:space="preserve">Logs beyond the </w:t>
      </w:r>
      <w:r w:rsidR="008269AB">
        <w:t xml:space="preserve">default </w:t>
      </w:r>
      <w:r>
        <w:t>threshold</w:t>
      </w:r>
      <w:bookmarkEnd w:id="6"/>
    </w:p>
    <w:p w14:paraId="0D98468D" w14:textId="3D3F7CB5" w:rsidR="0096038E" w:rsidRDefault="00DE497B" w:rsidP="00083A69">
      <w:pPr>
        <w:rPr>
          <w:rFonts w:asciiTheme="majorHAnsi" w:hAnsiTheme="majorHAnsi"/>
          <w:sz w:val="22"/>
        </w:rPr>
      </w:pPr>
      <w:r w:rsidRPr="00DE497B">
        <w:rPr>
          <w:rFonts w:asciiTheme="majorHAnsi" w:hAnsiTheme="majorHAnsi"/>
          <w:sz w:val="22"/>
        </w:rPr>
        <w:t>CloudHub stores logs of up to 100 MB per app &amp; per worker or for up to 30 days, whichever limit is hit first.</w:t>
      </w:r>
      <w:r>
        <w:rPr>
          <w:rFonts w:asciiTheme="majorHAnsi" w:hAnsiTheme="majorHAnsi"/>
          <w:sz w:val="22"/>
        </w:rPr>
        <w:t xml:space="preserve"> </w:t>
      </w:r>
      <w:r w:rsidR="008863E5">
        <w:rPr>
          <w:rFonts w:asciiTheme="majorHAnsi" w:hAnsiTheme="majorHAnsi"/>
          <w:sz w:val="22"/>
        </w:rPr>
        <w:t xml:space="preserve">See </w:t>
      </w:r>
      <w:hyperlink r:id="rId10" w:anchor="about-log-persistence" w:history="1">
        <w:r w:rsidR="008863E5" w:rsidRPr="008863E5">
          <w:rPr>
            <w:rStyle w:val="Hyperlink"/>
            <w:rFonts w:asciiTheme="majorHAnsi" w:hAnsiTheme="majorHAnsi"/>
            <w:sz w:val="22"/>
          </w:rPr>
          <w:t>https://docs.mulesoft.com/runtime-manager/viewing-log-data - about-log-persistence</w:t>
        </w:r>
      </w:hyperlink>
    </w:p>
    <w:p w14:paraId="16820C2D" w14:textId="37C5E06D" w:rsidR="008863E5" w:rsidRPr="008863E5" w:rsidRDefault="008863E5" w:rsidP="00083A69">
      <w:pPr>
        <w:pStyle w:val="Heading3"/>
      </w:pPr>
      <w:bookmarkStart w:id="7" w:name="_Toc494973580"/>
      <w:r>
        <w:t>Logs beyond delete</w:t>
      </w:r>
      <w:bookmarkEnd w:id="7"/>
    </w:p>
    <w:p w14:paraId="18C4E4A5" w14:textId="5101547B" w:rsidR="005835B0" w:rsidRPr="0023195C" w:rsidRDefault="008863E5" w:rsidP="00083A69">
      <w:pPr>
        <w:rPr>
          <w:rFonts w:asciiTheme="majorHAnsi" w:hAnsiTheme="majorHAnsi"/>
          <w:sz w:val="22"/>
        </w:rPr>
      </w:pPr>
      <w:r w:rsidRPr="008863E5">
        <w:rPr>
          <w:rFonts w:asciiTheme="majorHAnsi" w:hAnsiTheme="majorHAnsi"/>
          <w:noProof/>
          <w:sz w:val="22"/>
          <w:lang w:val="en-US"/>
        </w:rPr>
        <w:drawing>
          <wp:inline distT="0" distB="0" distL="0" distR="0" wp14:anchorId="267FCBF5" wp14:editId="3DA3AB1D">
            <wp:extent cx="5270500" cy="1370965"/>
            <wp:effectExtent l="0" t="0" r="1270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DEE5" w14:textId="77777777" w:rsidR="00DB1C3C" w:rsidRDefault="00DB1C3C" w:rsidP="00083A69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7A79EE5C" w14:textId="35AC99F2" w:rsidR="00DB1C3C" w:rsidRDefault="00DB1C3C" w:rsidP="00083A69">
      <w:pPr>
        <w:pStyle w:val="Heading1"/>
      </w:pPr>
      <w:bookmarkStart w:id="8" w:name="_Toc494973581"/>
      <w:r>
        <w:lastRenderedPageBreak/>
        <w:t>Solution</w:t>
      </w:r>
      <w:bookmarkEnd w:id="8"/>
    </w:p>
    <w:p w14:paraId="41BC9336" w14:textId="5554F81F" w:rsidR="00036891" w:rsidRPr="00036891" w:rsidRDefault="00295879" w:rsidP="00083A69">
      <w:r>
        <w:rPr>
          <w:rFonts w:asciiTheme="majorHAnsi" w:hAnsiTheme="majorHAnsi"/>
          <w:sz w:val="22"/>
        </w:rPr>
        <w:t xml:space="preserve">These are the two main ways of publishing </w:t>
      </w:r>
      <w:r w:rsidR="00960A1E">
        <w:rPr>
          <w:rFonts w:asciiTheme="majorHAnsi" w:hAnsiTheme="majorHAnsi"/>
          <w:sz w:val="22"/>
        </w:rPr>
        <w:t>CloudHub</w:t>
      </w:r>
      <w:r w:rsidR="00810F87">
        <w:rPr>
          <w:rFonts w:asciiTheme="majorHAnsi" w:hAnsiTheme="majorHAnsi"/>
          <w:sz w:val="22"/>
        </w:rPr>
        <w:t xml:space="preserve"> application </w:t>
      </w:r>
      <w:r>
        <w:rPr>
          <w:rFonts w:asciiTheme="majorHAnsi" w:hAnsiTheme="majorHAnsi"/>
          <w:sz w:val="22"/>
        </w:rPr>
        <w:t>logs to Splunk.</w:t>
      </w:r>
    </w:p>
    <w:p w14:paraId="32BA301D" w14:textId="4663B7B7" w:rsidR="00DB1C3C" w:rsidRDefault="00DB1C3C" w:rsidP="00083A69">
      <w:pPr>
        <w:pStyle w:val="Heading2"/>
      </w:pPr>
      <w:bookmarkStart w:id="9" w:name="_Toc494973582"/>
      <w:r>
        <w:t>Splunk Log Aggregator</w:t>
      </w:r>
      <w:bookmarkEnd w:id="9"/>
    </w:p>
    <w:p w14:paraId="57888111" w14:textId="47BAF62B" w:rsidR="006A4769" w:rsidRDefault="006B6492" w:rsidP="00083A69">
      <w:p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 xml:space="preserve">The idea is to create an </w:t>
      </w:r>
      <w:r w:rsidRPr="006B6492">
        <w:rPr>
          <w:rFonts w:asciiTheme="majorHAnsi" w:hAnsiTheme="majorHAnsi"/>
          <w:sz w:val="22"/>
        </w:rPr>
        <w:t xml:space="preserve">independent </w:t>
      </w:r>
      <w:r>
        <w:rPr>
          <w:rFonts w:asciiTheme="majorHAnsi" w:hAnsiTheme="majorHAnsi"/>
          <w:sz w:val="22"/>
        </w:rPr>
        <w:t xml:space="preserve">mule </w:t>
      </w:r>
      <w:r w:rsidRPr="006B6492">
        <w:rPr>
          <w:rFonts w:asciiTheme="majorHAnsi" w:hAnsiTheme="majorHAnsi"/>
          <w:sz w:val="22"/>
        </w:rPr>
        <w:t xml:space="preserve">application that </w:t>
      </w:r>
      <w:r w:rsidR="00DB0DB6">
        <w:rPr>
          <w:rFonts w:asciiTheme="majorHAnsi" w:hAnsiTheme="majorHAnsi"/>
          <w:sz w:val="22"/>
        </w:rPr>
        <w:t>retrieves</w:t>
      </w:r>
      <w:r w:rsidRPr="006B6492">
        <w:rPr>
          <w:rFonts w:asciiTheme="majorHAnsi" w:hAnsiTheme="majorHAnsi"/>
          <w:sz w:val="22"/>
        </w:rPr>
        <w:t xml:space="preserve"> the</w:t>
      </w:r>
      <w:r w:rsidR="004462CE">
        <w:rPr>
          <w:rFonts w:asciiTheme="majorHAnsi" w:hAnsiTheme="majorHAnsi"/>
          <w:sz w:val="22"/>
        </w:rPr>
        <w:t xml:space="preserve"> </w:t>
      </w:r>
      <w:r w:rsidR="00960A1E">
        <w:rPr>
          <w:rFonts w:asciiTheme="majorHAnsi" w:hAnsiTheme="majorHAnsi"/>
          <w:sz w:val="22"/>
        </w:rPr>
        <w:t>CloudHub</w:t>
      </w:r>
      <w:r w:rsidR="004462CE">
        <w:rPr>
          <w:rFonts w:asciiTheme="majorHAnsi" w:hAnsiTheme="majorHAnsi"/>
          <w:sz w:val="22"/>
        </w:rPr>
        <w:t xml:space="preserve"> logs using the </w:t>
      </w:r>
      <w:hyperlink r:id="rId12" w:anchor="/portals/organizations/68ef9520-24e9-4cf2-b2f5-620025690913/apis/34348/versions/35742" w:history="1">
        <w:r w:rsidR="00960A1E" w:rsidRPr="00A528C2">
          <w:rPr>
            <w:rStyle w:val="Hyperlink"/>
            <w:rFonts w:asciiTheme="majorHAnsi" w:hAnsiTheme="majorHAnsi"/>
            <w:sz w:val="22"/>
          </w:rPr>
          <w:t>CloudHub</w:t>
        </w:r>
        <w:r w:rsidR="004462CE" w:rsidRPr="00A528C2">
          <w:rPr>
            <w:rStyle w:val="Hyperlink"/>
            <w:rFonts w:asciiTheme="majorHAnsi" w:hAnsiTheme="majorHAnsi"/>
            <w:sz w:val="22"/>
          </w:rPr>
          <w:t xml:space="preserve"> Enhanced Logging API</w:t>
        </w:r>
      </w:hyperlink>
      <w:r w:rsidR="004676FD">
        <w:rPr>
          <w:rFonts w:asciiTheme="majorHAnsi" w:hAnsiTheme="majorHAnsi"/>
          <w:sz w:val="22"/>
        </w:rPr>
        <w:t xml:space="preserve">, </w:t>
      </w:r>
      <w:r w:rsidRPr="006B6492">
        <w:rPr>
          <w:rFonts w:asciiTheme="majorHAnsi" w:hAnsiTheme="majorHAnsi"/>
          <w:sz w:val="22"/>
        </w:rPr>
        <w:t xml:space="preserve">and </w:t>
      </w:r>
      <w:r w:rsidR="00DB0DB6">
        <w:rPr>
          <w:rFonts w:asciiTheme="majorHAnsi" w:hAnsiTheme="majorHAnsi"/>
          <w:sz w:val="22"/>
        </w:rPr>
        <w:t>publishes</w:t>
      </w:r>
      <w:r w:rsidRPr="006B6492">
        <w:rPr>
          <w:rFonts w:asciiTheme="majorHAnsi" w:hAnsiTheme="majorHAnsi"/>
          <w:sz w:val="22"/>
        </w:rPr>
        <w:t xml:space="preserve"> them to Splunk</w:t>
      </w:r>
      <w:r w:rsidR="00BE3981">
        <w:rPr>
          <w:rFonts w:asciiTheme="majorHAnsi" w:hAnsiTheme="majorHAnsi"/>
          <w:sz w:val="22"/>
        </w:rPr>
        <w:t xml:space="preserve"> </w:t>
      </w:r>
      <w:r w:rsidR="007E5DAD">
        <w:rPr>
          <w:rFonts w:asciiTheme="majorHAnsi" w:hAnsiTheme="majorHAnsi"/>
          <w:sz w:val="22"/>
        </w:rPr>
        <w:t xml:space="preserve">using their TCP API or HTTP API </w:t>
      </w:r>
      <w:r w:rsidR="00BE3981">
        <w:rPr>
          <w:rFonts w:asciiTheme="majorHAnsi" w:hAnsiTheme="majorHAnsi"/>
          <w:sz w:val="22"/>
        </w:rPr>
        <w:t>at regular intervals</w:t>
      </w:r>
      <w:r>
        <w:rPr>
          <w:rFonts w:asciiTheme="majorHAnsi" w:hAnsiTheme="majorHAnsi"/>
          <w:sz w:val="22"/>
        </w:rPr>
        <w:t>.</w:t>
      </w:r>
    </w:p>
    <w:p w14:paraId="7BBD6764" w14:textId="77777777" w:rsidR="00837D4B" w:rsidRDefault="00837D4B" w:rsidP="00083A69">
      <w:pPr>
        <w:rPr>
          <w:rFonts w:asciiTheme="majorHAnsi" w:hAnsiTheme="majorHAnsi"/>
          <w:sz w:val="22"/>
        </w:rPr>
      </w:pPr>
    </w:p>
    <w:p w14:paraId="2C346CED" w14:textId="25B1E6A8" w:rsidR="00837D4B" w:rsidRDefault="00837D4B" w:rsidP="00837D4B">
      <w:pPr>
        <w:jc w:val="center"/>
        <w:rPr>
          <w:rFonts w:asciiTheme="majorHAnsi" w:hAnsiTheme="majorHAnsi"/>
          <w:sz w:val="22"/>
        </w:rPr>
      </w:pPr>
      <w:r>
        <w:rPr>
          <w:rFonts w:asciiTheme="majorHAnsi" w:hAnsiTheme="majorHAnsi"/>
          <w:noProof/>
          <w:sz w:val="22"/>
          <w:lang w:val="en-US"/>
        </w:rPr>
        <w:drawing>
          <wp:inline distT="0" distB="0" distL="0" distR="0" wp14:anchorId="34EA79E6" wp14:editId="278C92F6">
            <wp:extent cx="5120640" cy="2200275"/>
            <wp:effectExtent l="0" t="0" r="1016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oudHub Splunk  - Page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60B0" w14:textId="7DA60EE9" w:rsidR="006A4769" w:rsidRDefault="006A4769" w:rsidP="00083A69">
      <w:pPr>
        <w:pStyle w:val="Heading3"/>
      </w:pPr>
      <w:bookmarkStart w:id="10" w:name="_Toc494973583"/>
      <w:r w:rsidRPr="006A4769">
        <w:t>Steps</w:t>
      </w:r>
      <w:bookmarkEnd w:id="10"/>
    </w:p>
    <w:p w14:paraId="7ADAD88C" w14:textId="749EFCC0" w:rsidR="006A4769" w:rsidRDefault="006A4769" w:rsidP="00083A69">
      <w:pPr>
        <w:rPr>
          <w:rFonts w:asciiTheme="majorHAnsi" w:hAnsiTheme="majorHAnsi"/>
          <w:sz w:val="22"/>
        </w:rPr>
      </w:pPr>
      <w:r w:rsidRPr="006A4769">
        <w:rPr>
          <w:rFonts w:asciiTheme="majorHAnsi" w:hAnsiTheme="majorHAnsi"/>
          <w:sz w:val="22"/>
        </w:rPr>
        <w:t xml:space="preserve">Here is a deep dive into the overall application logic taken from </w:t>
      </w:r>
      <w:r w:rsidR="00960A1E">
        <w:rPr>
          <w:rFonts w:asciiTheme="majorHAnsi" w:hAnsiTheme="majorHAnsi"/>
          <w:sz w:val="22"/>
        </w:rPr>
        <w:t>MuleSoft’s</w:t>
      </w:r>
      <w:r w:rsidRPr="006A4769">
        <w:rPr>
          <w:rFonts w:asciiTheme="majorHAnsi" w:hAnsiTheme="majorHAnsi"/>
          <w:sz w:val="22"/>
        </w:rPr>
        <w:t xml:space="preserve"> support article.</w:t>
      </w:r>
    </w:p>
    <w:p w14:paraId="6FCF2F3B" w14:textId="77777777" w:rsidR="00A57FE9" w:rsidRDefault="00A57FE9" w:rsidP="00083A69">
      <w:pPr>
        <w:rPr>
          <w:rFonts w:asciiTheme="majorHAnsi" w:hAnsiTheme="majorHAnsi"/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6"/>
      </w:tblGrid>
      <w:tr w:rsidR="00A57FE9" w14:paraId="4EA6F116" w14:textId="77777777" w:rsidTr="00B14836">
        <w:trPr>
          <w:trHeight w:val="515"/>
        </w:trPr>
        <w:tc>
          <w:tcPr>
            <w:tcW w:w="8516" w:type="dxa"/>
            <w:shd w:val="clear" w:color="auto" w:fill="F2F2F2" w:themeFill="background1" w:themeFillShade="F2"/>
            <w:vAlign w:val="center"/>
          </w:tcPr>
          <w:p w14:paraId="6F91FD15" w14:textId="77777777" w:rsidR="00A57FE9" w:rsidRPr="0039137B" w:rsidRDefault="00A57FE9" w:rsidP="00B14836">
            <w:pPr>
              <w:jc w:val="center"/>
              <w:rPr>
                <w:rFonts w:asciiTheme="majorHAnsi" w:hAnsiTheme="majorHAnsi"/>
                <w:b/>
                <w:sz w:val="22"/>
              </w:rPr>
            </w:pPr>
            <w:r>
              <w:rPr>
                <w:rFonts w:asciiTheme="majorHAnsi" w:hAnsiTheme="majorHAnsi"/>
                <w:b/>
                <w:sz w:val="22"/>
              </w:rPr>
              <w:t xml:space="preserve">See API documentation for Anypoint Platform Access Management: </w:t>
            </w:r>
            <w:hyperlink r:id="rId14" w:anchor="/portals/organizations/68ef9520-24e9-4cf2-b2f5-620025690913/apis/11270/versions/11646/pages/60046" w:history="1">
              <w:r w:rsidRPr="002C7E6E">
                <w:rPr>
                  <w:rStyle w:val="Hyperlink"/>
                  <w:rFonts w:asciiTheme="majorHAnsi" w:hAnsiTheme="majorHAnsi"/>
                  <w:b/>
                  <w:sz w:val="22"/>
                </w:rPr>
                <w:t>https://anypoint.mulesoft.com/apiplatform/anypoint-platform - /portals/organizations/68ef9520-24e9-4cf2-b2f5-620025690913/apis/11270/versions/11646/pages/60046</w:t>
              </w:r>
            </w:hyperlink>
          </w:p>
        </w:tc>
      </w:tr>
      <w:tr w:rsidR="00E40593" w14:paraId="3193DD86" w14:textId="77777777" w:rsidTr="00F66528">
        <w:trPr>
          <w:trHeight w:val="515"/>
        </w:trPr>
        <w:tc>
          <w:tcPr>
            <w:tcW w:w="8516" w:type="dxa"/>
            <w:shd w:val="clear" w:color="auto" w:fill="F2F2F2" w:themeFill="background1" w:themeFillShade="F2"/>
            <w:vAlign w:val="center"/>
          </w:tcPr>
          <w:p w14:paraId="79D3132F" w14:textId="1FCFA224" w:rsidR="00E40593" w:rsidRPr="0039137B" w:rsidRDefault="00E40593" w:rsidP="006709A1">
            <w:pPr>
              <w:jc w:val="center"/>
              <w:rPr>
                <w:rFonts w:asciiTheme="majorHAnsi" w:hAnsiTheme="majorHAnsi"/>
                <w:b/>
                <w:sz w:val="22"/>
              </w:rPr>
            </w:pPr>
            <w:r>
              <w:rPr>
                <w:rFonts w:asciiTheme="majorHAnsi" w:hAnsiTheme="majorHAnsi"/>
                <w:b/>
                <w:sz w:val="22"/>
              </w:rPr>
              <w:t xml:space="preserve">See API documentation for </w:t>
            </w:r>
            <w:r w:rsidR="006709A1">
              <w:rPr>
                <w:rFonts w:asciiTheme="majorHAnsi" w:hAnsiTheme="majorHAnsi"/>
                <w:b/>
                <w:sz w:val="22"/>
              </w:rPr>
              <w:t>CloudHub Enhanced Logging API</w:t>
            </w:r>
            <w:r>
              <w:rPr>
                <w:rFonts w:asciiTheme="majorHAnsi" w:hAnsiTheme="majorHAnsi"/>
                <w:b/>
                <w:sz w:val="22"/>
              </w:rPr>
              <w:t xml:space="preserve">: </w:t>
            </w:r>
            <w:hyperlink r:id="rId15" w:anchor="/portals/organizations/68ef9520-24e9-4cf2-b2f5-620025690913/apis/34348/versions/35742" w:history="1">
              <w:r w:rsidR="006709A1" w:rsidRPr="006709A1">
                <w:rPr>
                  <w:rStyle w:val="Hyperlink"/>
                  <w:rFonts w:asciiTheme="majorHAnsi" w:hAnsiTheme="majorHAnsi"/>
                  <w:b/>
                  <w:sz w:val="22"/>
                </w:rPr>
                <w:t>https://anypoint.mulesoft.com/apiplatform/anypoint-platform/ - /portals/organizations/68ef9520-24e9-4cf2-b2f5-620025690913/apis/34348/versions/35742</w:t>
              </w:r>
            </w:hyperlink>
          </w:p>
        </w:tc>
      </w:tr>
    </w:tbl>
    <w:p w14:paraId="7F044BC7" w14:textId="77777777" w:rsidR="006A4769" w:rsidRDefault="006A4769" w:rsidP="00083A69">
      <w:pPr>
        <w:rPr>
          <w:rFonts w:asciiTheme="majorHAnsi" w:hAnsiTheme="majorHAnsi"/>
          <w:sz w:val="22"/>
        </w:rPr>
      </w:pPr>
    </w:p>
    <w:p w14:paraId="67839B06" w14:textId="313BCA95" w:rsidR="00C763A4" w:rsidRDefault="00C763A4" w:rsidP="00083A69">
      <w:pPr>
        <w:pStyle w:val="ListParagraph"/>
        <w:numPr>
          <w:ilvl w:val="0"/>
          <w:numId w:val="29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Define</w:t>
      </w:r>
      <w:r w:rsidR="006A4769" w:rsidRPr="00C763A4">
        <w:rPr>
          <w:rFonts w:asciiTheme="majorHAnsi" w:hAnsiTheme="majorHAnsi"/>
          <w:sz w:val="22"/>
        </w:rPr>
        <w:t xml:space="preserve"> the frequency to retrieve application/s logs</w:t>
      </w:r>
      <w:r>
        <w:rPr>
          <w:rFonts w:asciiTheme="majorHAnsi" w:hAnsiTheme="majorHAnsi"/>
          <w:sz w:val="22"/>
        </w:rPr>
        <w:t xml:space="preserve"> from </w:t>
      </w:r>
      <w:r w:rsidR="00960A1E">
        <w:rPr>
          <w:rFonts w:asciiTheme="majorHAnsi" w:hAnsiTheme="majorHAnsi"/>
          <w:sz w:val="22"/>
        </w:rPr>
        <w:t>CloudHub</w:t>
      </w:r>
    </w:p>
    <w:p w14:paraId="4F314465" w14:textId="7FD3E622" w:rsidR="00083A69" w:rsidRDefault="00083A69" w:rsidP="00083A69">
      <w:pPr>
        <w:pStyle w:val="ListParagraph"/>
        <w:numPr>
          <w:ilvl w:val="1"/>
          <w:numId w:val="29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Define a</w:t>
      </w:r>
      <w:r w:rsidR="006A4769" w:rsidRPr="00C763A4">
        <w:rPr>
          <w:rFonts w:asciiTheme="majorHAnsi" w:hAnsiTheme="majorHAnsi"/>
          <w:sz w:val="22"/>
        </w:rPr>
        <w:t xml:space="preserve"> Poll component as the Input of </w:t>
      </w:r>
      <w:r>
        <w:rPr>
          <w:rFonts w:asciiTheme="majorHAnsi" w:hAnsiTheme="majorHAnsi"/>
          <w:sz w:val="22"/>
        </w:rPr>
        <w:t>the</w:t>
      </w:r>
      <w:r w:rsidR="006A4769" w:rsidRPr="00C763A4">
        <w:rPr>
          <w:rFonts w:asciiTheme="majorHAnsi" w:hAnsiTheme="majorHAnsi"/>
          <w:sz w:val="22"/>
        </w:rPr>
        <w:t xml:space="preserve"> main flow w</w:t>
      </w:r>
      <w:r w:rsidR="00B6196C">
        <w:rPr>
          <w:rFonts w:asciiTheme="majorHAnsi" w:hAnsiTheme="majorHAnsi"/>
          <w:sz w:val="22"/>
        </w:rPr>
        <w:t>ith a Fixed Frequency schedule</w:t>
      </w:r>
    </w:p>
    <w:p w14:paraId="52FDDDA9" w14:textId="2EAB2DD3" w:rsidR="006A4769" w:rsidRPr="00546362" w:rsidRDefault="0034540E" w:rsidP="00B4340B">
      <w:pPr>
        <w:pStyle w:val="ListParagraph"/>
        <w:numPr>
          <w:ilvl w:val="0"/>
          <w:numId w:val="29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Generate</w:t>
      </w:r>
      <w:r w:rsidR="006A4769" w:rsidRPr="00C763A4">
        <w:rPr>
          <w:rFonts w:asciiTheme="majorHAnsi" w:hAnsiTheme="majorHAnsi"/>
          <w:sz w:val="22"/>
        </w:rPr>
        <w:t xml:space="preserve"> the access toke</w:t>
      </w:r>
      <w:r w:rsidR="00B4340B">
        <w:rPr>
          <w:rFonts w:asciiTheme="majorHAnsi" w:hAnsiTheme="majorHAnsi"/>
          <w:sz w:val="22"/>
        </w:rPr>
        <w:t xml:space="preserve">n: See </w:t>
      </w:r>
      <w:hyperlink w:anchor="_Generate_Authorization_Bearer_1" w:history="1">
        <w:r w:rsidR="00B4340B" w:rsidRPr="00B4340B">
          <w:rPr>
            <w:rStyle w:val="Hyperlink"/>
            <w:rFonts w:asciiTheme="majorHAnsi" w:hAnsiTheme="majorHAnsi"/>
            <w:sz w:val="22"/>
          </w:rPr>
          <w:t>Generate Authorization Bearer Token for Anypoint Platform</w:t>
        </w:r>
      </w:hyperlink>
    </w:p>
    <w:p w14:paraId="488F872E" w14:textId="2D02CA18" w:rsidR="0034540E" w:rsidRDefault="0034540E" w:rsidP="00546362">
      <w:pPr>
        <w:pStyle w:val="ListParagraph"/>
        <w:numPr>
          <w:ilvl w:val="0"/>
          <w:numId w:val="29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Sp</w:t>
      </w:r>
      <w:r w:rsidR="00041C08">
        <w:rPr>
          <w:rFonts w:asciiTheme="majorHAnsi" w:hAnsiTheme="majorHAnsi"/>
          <w:sz w:val="22"/>
        </w:rPr>
        <w:t>ecify the application</w:t>
      </w:r>
      <w:r>
        <w:rPr>
          <w:rFonts w:asciiTheme="majorHAnsi" w:hAnsiTheme="majorHAnsi"/>
          <w:sz w:val="22"/>
        </w:rPr>
        <w:t>(s)</w:t>
      </w:r>
    </w:p>
    <w:p w14:paraId="5DB21221" w14:textId="2D2E0585" w:rsidR="00804511" w:rsidRDefault="00804511" w:rsidP="0034540E">
      <w:pPr>
        <w:pStyle w:val="ListParagraph"/>
        <w:numPr>
          <w:ilvl w:val="1"/>
          <w:numId w:val="29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The application</w:t>
      </w:r>
      <w:r w:rsidR="006A4769" w:rsidRPr="00546362">
        <w:rPr>
          <w:rFonts w:asciiTheme="majorHAnsi" w:hAnsiTheme="majorHAnsi"/>
          <w:sz w:val="22"/>
        </w:rPr>
        <w:t xml:space="preserve"> domain</w:t>
      </w:r>
      <w:r>
        <w:rPr>
          <w:rFonts w:asciiTheme="majorHAnsi" w:hAnsiTheme="majorHAnsi"/>
          <w:sz w:val="22"/>
        </w:rPr>
        <w:t xml:space="preserve"> can be hardcoded in the</w:t>
      </w:r>
      <w:r w:rsidR="00D53FD5">
        <w:rPr>
          <w:rFonts w:asciiTheme="majorHAnsi" w:hAnsiTheme="majorHAnsi"/>
          <w:sz w:val="22"/>
        </w:rPr>
        <w:t xml:space="preserve"> Splunk log aggregator </w:t>
      </w:r>
      <w:r>
        <w:rPr>
          <w:rFonts w:asciiTheme="majorHAnsi" w:hAnsiTheme="majorHAnsi"/>
          <w:sz w:val="22"/>
        </w:rPr>
        <w:t>logic if there is only one application</w:t>
      </w:r>
      <w:r w:rsidR="006A4769" w:rsidRPr="00546362">
        <w:rPr>
          <w:rFonts w:asciiTheme="majorHAnsi" w:hAnsiTheme="majorHAnsi"/>
          <w:sz w:val="22"/>
        </w:rPr>
        <w:t xml:space="preserve">. </w:t>
      </w:r>
    </w:p>
    <w:p w14:paraId="62DC14DE" w14:textId="48F909DB" w:rsidR="006A4769" w:rsidRPr="0069696A" w:rsidRDefault="00804511" w:rsidP="00547F1A">
      <w:pPr>
        <w:pStyle w:val="ListParagraph"/>
        <w:numPr>
          <w:ilvl w:val="1"/>
          <w:numId w:val="29"/>
        </w:numPr>
        <w:rPr>
          <w:rStyle w:val="Hyperlink"/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For multiple application</w:t>
      </w:r>
      <w:r w:rsidR="006A4769" w:rsidRPr="00546362">
        <w:rPr>
          <w:rFonts w:asciiTheme="majorHAnsi" w:hAnsiTheme="majorHAnsi"/>
          <w:sz w:val="22"/>
        </w:rPr>
        <w:t xml:space="preserve"> logs</w:t>
      </w:r>
      <w:r>
        <w:rPr>
          <w:rFonts w:asciiTheme="majorHAnsi" w:hAnsiTheme="majorHAnsi"/>
          <w:sz w:val="22"/>
        </w:rPr>
        <w:t xml:space="preserve">, </w:t>
      </w:r>
      <w:r w:rsidR="00547F1A">
        <w:rPr>
          <w:rFonts w:asciiTheme="majorHAnsi" w:hAnsiTheme="majorHAnsi"/>
          <w:sz w:val="22"/>
        </w:rPr>
        <w:t xml:space="preserve">see </w:t>
      </w:r>
      <w:r w:rsidR="0069696A">
        <w:rPr>
          <w:rFonts w:asciiTheme="majorHAnsi" w:hAnsiTheme="majorHAnsi"/>
          <w:sz w:val="22"/>
        </w:rPr>
        <w:fldChar w:fldCharType="begin"/>
      </w:r>
      <w:r w:rsidR="0069696A">
        <w:rPr>
          <w:rFonts w:asciiTheme="majorHAnsi" w:hAnsiTheme="majorHAnsi"/>
          <w:sz w:val="22"/>
        </w:rPr>
        <w:instrText xml:space="preserve"> HYPERLINK  \l "_Retrieve_Applications_List_1" </w:instrText>
      </w:r>
      <w:r w:rsidR="0069696A">
        <w:rPr>
          <w:rFonts w:asciiTheme="majorHAnsi" w:hAnsiTheme="majorHAnsi"/>
          <w:sz w:val="22"/>
        </w:rPr>
        <w:fldChar w:fldCharType="separate"/>
      </w:r>
      <w:r w:rsidR="00547F1A" w:rsidRPr="0069696A">
        <w:rPr>
          <w:rStyle w:val="Hyperlink"/>
          <w:rFonts w:asciiTheme="majorHAnsi" w:hAnsiTheme="majorHAnsi"/>
          <w:sz w:val="22"/>
        </w:rPr>
        <w:t>Retrieve Applications List</w:t>
      </w:r>
    </w:p>
    <w:p w14:paraId="40AFE14B" w14:textId="6DE03BB0" w:rsidR="00BE4ADD" w:rsidRPr="002A1B80" w:rsidRDefault="0069696A" w:rsidP="00BE4ADD">
      <w:pPr>
        <w:pStyle w:val="ListParagraph"/>
        <w:numPr>
          <w:ilvl w:val="0"/>
          <w:numId w:val="29"/>
        </w:numPr>
        <w:rPr>
          <w:rFonts w:asciiTheme="majorHAnsi" w:hAnsiTheme="majorHAnsi"/>
          <w:i/>
          <w:sz w:val="22"/>
        </w:rPr>
      </w:pPr>
      <w:r>
        <w:rPr>
          <w:rFonts w:asciiTheme="majorHAnsi" w:hAnsiTheme="majorHAnsi"/>
          <w:sz w:val="22"/>
        </w:rPr>
        <w:fldChar w:fldCharType="end"/>
      </w:r>
      <w:r w:rsidR="00BE4ADD">
        <w:rPr>
          <w:rFonts w:asciiTheme="majorHAnsi" w:hAnsiTheme="majorHAnsi"/>
          <w:sz w:val="22"/>
        </w:rPr>
        <w:t>For each application, fetch the log</w:t>
      </w:r>
      <w:r w:rsidR="00B023AE">
        <w:rPr>
          <w:rFonts w:asciiTheme="majorHAnsi" w:hAnsiTheme="majorHAnsi"/>
          <w:sz w:val="22"/>
        </w:rPr>
        <w:t xml:space="preserve"> records: See </w:t>
      </w:r>
      <w:hyperlink w:anchor="_Retrieve_Application_Logs" w:history="1">
        <w:r w:rsidR="00AF5717" w:rsidRPr="00AF5717">
          <w:rPr>
            <w:rStyle w:val="Hyperlink"/>
            <w:rFonts w:asciiTheme="majorHAnsi" w:hAnsiTheme="majorHAnsi"/>
            <w:sz w:val="22"/>
          </w:rPr>
          <w:t>Retrieve Application Logs</w:t>
        </w:r>
      </w:hyperlink>
    </w:p>
    <w:p w14:paraId="376AAC12" w14:textId="376A49C2" w:rsidR="00744A68" w:rsidRPr="003A2656" w:rsidRDefault="002A1B80" w:rsidP="00744A68">
      <w:pPr>
        <w:pStyle w:val="ListParagraph"/>
        <w:numPr>
          <w:ilvl w:val="0"/>
          <w:numId w:val="29"/>
        </w:numPr>
        <w:rPr>
          <w:rFonts w:asciiTheme="majorHAnsi" w:hAnsiTheme="majorHAnsi"/>
          <w:i/>
          <w:sz w:val="22"/>
        </w:rPr>
      </w:pPr>
      <w:r>
        <w:rPr>
          <w:rFonts w:asciiTheme="majorHAnsi" w:hAnsiTheme="majorHAnsi"/>
          <w:sz w:val="22"/>
        </w:rPr>
        <w:t xml:space="preserve">Save the last </w:t>
      </w:r>
      <w:r w:rsidR="00F30678">
        <w:rPr>
          <w:rFonts w:asciiTheme="majorHAnsi" w:hAnsiTheme="majorHAnsi"/>
          <w:sz w:val="22"/>
        </w:rPr>
        <w:t>retrieved</w:t>
      </w:r>
      <w:r>
        <w:rPr>
          <w:rFonts w:asciiTheme="majorHAnsi" w:hAnsiTheme="majorHAnsi"/>
          <w:sz w:val="22"/>
        </w:rPr>
        <w:t xml:space="preserve"> </w:t>
      </w:r>
      <w:r w:rsidRPr="002A1B80">
        <w:rPr>
          <w:rFonts w:asciiTheme="majorHAnsi" w:hAnsiTheme="majorHAnsi"/>
          <w:b/>
          <w:sz w:val="22"/>
        </w:rPr>
        <w:t>recordId</w:t>
      </w:r>
      <w:r>
        <w:rPr>
          <w:rFonts w:asciiTheme="majorHAnsi" w:hAnsiTheme="majorHAnsi"/>
          <w:b/>
          <w:sz w:val="22"/>
        </w:rPr>
        <w:t xml:space="preserve"> </w:t>
      </w:r>
      <w:r w:rsidR="00F30678">
        <w:rPr>
          <w:rFonts w:asciiTheme="majorHAnsi" w:hAnsiTheme="majorHAnsi"/>
          <w:sz w:val="22"/>
        </w:rPr>
        <w:t>so that only new records are fetched during the next iteration</w:t>
      </w:r>
    </w:p>
    <w:p w14:paraId="47C990A3" w14:textId="039C7A50" w:rsidR="003A2656" w:rsidRPr="003A2656" w:rsidRDefault="003A2656" w:rsidP="003A2656">
      <w:pPr>
        <w:pStyle w:val="ListParagraph"/>
        <w:numPr>
          <w:ilvl w:val="0"/>
          <w:numId w:val="29"/>
        </w:numPr>
        <w:rPr>
          <w:rFonts w:asciiTheme="majorHAnsi" w:hAnsiTheme="majorHAnsi"/>
          <w:i/>
          <w:sz w:val="22"/>
        </w:rPr>
      </w:pPr>
      <w:r>
        <w:rPr>
          <w:rFonts w:asciiTheme="majorHAnsi" w:hAnsiTheme="majorHAnsi"/>
          <w:sz w:val="22"/>
        </w:rPr>
        <w:t>Publish the log records to Splunk</w:t>
      </w:r>
      <w:r w:rsidR="00A104C9">
        <w:rPr>
          <w:rFonts w:asciiTheme="majorHAnsi" w:hAnsiTheme="majorHAnsi"/>
          <w:sz w:val="22"/>
        </w:rPr>
        <w:t>. A</w:t>
      </w:r>
      <w:r w:rsidRPr="003A2656">
        <w:rPr>
          <w:rFonts w:asciiTheme="majorHAnsi" w:hAnsiTheme="majorHAnsi"/>
          <w:sz w:val="22"/>
        </w:rPr>
        <w:t xml:space="preserve"> Splunk Enterprise TCP input </w:t>
      </w:r>
      <w:r w:rsidR="00A104C9">
        <w:rPr>
          <w:rFonts w:asciiTheme="majorHAnsi" w:hAnsiTheme="majorHAnsi"/>
          <w:sz w:val="22"/>
        </w:rPr>
        <w:t>will need to be created (</w:t>
      </w:r>
      <w:r w:rsidRPr="003A2656">
        <w:rPr>
          <w:rFonts w:asciiTheme="majorHAnsi" w:hAnsiTheme="majorHAnsi"/>
          <w:sz w:val="22"/>
        </w:rPr>
        <w:t>from Data &gt; Data inputs &gt; TCP</w:t>
      </w:r>
      <w:r w:rsidR="00A104C9">
        <w:rPr>
          <w:rFonts w:asciiTheme="majorHAnsi" w:hAnsiTheme="majorHAnsi"/>
          <w:sz w:val="22"/>
        </w:rPr>
        <w:t>). S</w:t>
      </w:r>
      <w:r w:rsidRPr="003A2656">
        <w:rPr>
          <w:rFonts w:asciiTheme="majorHAnsi" w:hAnsiTheme="majorHAnsi"/>
          <w:sz w:val="22"/>
        </w:rPr>
        <w:t xml:space="preserve">ee </w:t>
      </w:r>
      <w:hyperlink r:id="rId16" w:history="1">
        <w:r w:rsidRPr="00A104C9">
          <w:rPr>
            <w:rStyle w:val="Hyperlink"/>
            <w:rFonts w:asciiTheme="majorHAnsi" w:hAnsiTheme="majorHAnsi"/>
            <w:sz w:val="22"/>
          </w:rPr>
          <w:t>Get data from TCP and UDP ports</w:t>
        </w:r>
      </w:hyperlink>
    </w:p>
    <w:p w14:paraId="251F5CB9" w14:textId="2D115AA0" w:rsidR="00DC6226" w:rsidRPr="00A57FE9" w:rsidRDefault="0055511A" w:rsidP="007A7C58">
      <w:pPr>
        <w:pStyle w:val="Heading4"/>
      </w:pPr>
      <w:bookmarkStart w:id="11" w:name="_Retrieve_Application_Logs"/>
      <w:bookmarkStart w:id="12" w:name="_Retrieve_Environment_ID"/>
      <w:bookmarkStart w:id="13" w:name="_Retrieve_Applications_List"/>
      <w:bookmarkStart w:id="14" w:name="_Generate_Authorization_Bearer_1"/>
      <w:bookmarkStart w:id="15" w:name="_Generate_Authorization_Bearer_2"/>
      <w:bookmarkStart w:id="16" w:name="_Generate_Authorization_Bearer_3"/>
      <w:bookmarkStart w:id="17" w:name="_Generate_Authorization_Bearer_4"/>
      <w:bookmarkStart w:id="18" w:name="_Generate_Authorization_Bearer_5"/>
      <w:bookmarkEnd w:id="11"/>
      <w:bookmarkEnd w:id="12"/>
      <w:bookmarkEnd w:id="13"/>
      <w:bookmarkEnd w:id="14"/>
      <w:bookmarkEnd w:id="15"/>
      <w:bookmarkEnd w:id="16"/>
      <w:bookmarkEnd w:id="17"/>
      <w:bookmarkEnd w:id="18"/>
      <w:r>
        <w:lastRenderedPageBreak/>
        <w:t>Generate Authorization Bearer T</w:t>
      </w:r>
      <w:r w:rsidR="00A207FE">
        <w:t>oken for Anypoint Platform</w:t>
      </w:r>
    </w:p>
    <w:p w14:paraId="66A8E5FA" w14:textId="1BBD7946" w:rsidR="00CF37DD" w:rsidRPr="00CF37DD" w:rsidRDefault="00CF37DD" w:rsidP="00CF37DD">
      <w:p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 xml:space="preserve">There are 3 methods to generate an access token. </w:t>
      </w:r>
    </w:p>
    <w:p w14:paraId="10B213E1" w14:textId="61F7FB1A" w:rsidR="00A81E44" w:rsidRPr="0060699F" w:rsidRDefault="00C16283" w:rsidP="00081A76">
      <w:pPr>
        <w:pStyle w:val="Heading5"/>
      </w:pPr>
      <w:r>
        <w:t>Method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6"/>
      </w:tblGrid>
      <w:tr w:rsidR="00A81E44" w14:paraId="2BB62268" w14:textId="77777777" w:rsidTr="00B14836">
        <w:trPr>
          <w:trHeight w:val="515"/>
        </w:trPr>
        <w:tc>
          <w:tcPr>
            <w:tcW w:w="8516" w:type="dxa"/>
            <w:shd w:val="clear" w:color="auto" w:fill="F2F2F2" w:themeFill="background1" w:themeFillShade="F2"/>
            <w:vAlign w:val="center"/>
          </w:tcPr>
          <w:p w14:paraId="1B7D29B7" w14:textId="5DD31282" w:rsidR="00A81E44" w:rsidRPr="00A81E44" w:rsidRDefault="00A81E44" w:rsidP="00A81E44">
            <w:pPr>
              <w:rPr>
                <w:rFonts w:asciiTheme="majorHAnsi" w:hAnsiTheme="majorHAnsi"/>
                <w:b/>
                <w:i/>
                <w:sz w:val="22"/>
              </w:rPr>
            </w:pPr>
            <w:r w:rsidRPr="0060699F">
              <w:rPr>
                <w:rFonts w:asciiTheme="majorHAnsi" w:hAnsiTheme="majorHAnsi"/>
                <w:i/>
                <w:sz w:val="22"/>
              </w:rPr>
              <w:t>curl -d "username=[INSERT US</w:t>
            </w:r>
            <w:r w:rsidR="00D93082">
              <w:rPr>
                <w:rFonts w:asciiTheme="majorHAnsi" w:hAnsiTheme="majorHAnsi"/>
                <w:i/>
                <w:sz w:val="22"/>
              </w:rPr>
              <w:t xml:space="preserve">ER]&amp;password=[INSERT PASSWORD]" </w:t>
            </w:r>
            <w:r w:rsidRPr="0060699F">
              <w:rPr>
                <w:rFonts w:asciiTheme="majorHAnsi" w:hAnsiTheme="majorHAnsi"/>
                <w:i/>
                <w:sz w:val="22"/>
              </w:rPr>
              <w:t>"https://anypoint.mulesoft.com/accounts/login"</w:t>
            </w:r>
          </w:p>
        </w:tc>
      </w:tr>
    </w:tbl>
    <w:p w14:paraId="63FC68B4" w14:textId="628C9760" w:rsidR="00A81E44" w:rsidRDefault="0060699F" w:rsidP="00081A76">
      <w:pPr>
        <w:pStyle w:val="Heading6"/>
      </w:pPr>
      <w:r>
        <w:t>Example</w:t>
      </w:r>
    </w:p>
    <w:p w14:paraId="69F1ABA8" w14:textId="77777777" w:rsidR="0060699F" w:rsidRPr="0060699F" w:rsidRDefault="0060699F" w:rsidP="0060699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/>
        <w:ind w:left="600"/>
        <w:rPr>
          <w:rFonts w:ascii="Courier New" w:hAnsi="Courier New" w:cs="Courier New"/>
          <w:color w:val="000000"/>
          <w:sz w:val="20"/>
          <w:szCs w:val="20"/>
        </w:rPr>
      </w:pPr>
      <w:r w:rsidRPr="0060699F">
        <w:rPr>
          <w:rFonts w:ascii="Courier New" w:hAnsi="Courier New" w:cs="Courier New"/>
          <w:color w:val="000000"/>
          <w:sz w:val="20"/>
          <w:szCs w:val="20"/>
        </w:rPr>
        <w:t>$ curl -d "username=joe.blogs&amp;password=sample.password" "https://anypoint.mulesoft.com/accounts/login"</w:t>
      </w:r>
    </w:p>
    <w:p w14:paraId="77533D05" w14:textId="77777777" w:rsidR="0060699F" w:rsidRPr="0060699F" w:rsidRDefault="0060699F" w:rsidP="0060699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/>
        <w:ind w:left="600"/>
        <w:rPr>
          <w:rFonts w:ascii="Courier New" w:hAnsi="Courier New" w:cs="Courier New"/>
          <w:color w:val="000000"/>
          <w:sz w:val="20"/>
          <w:szCs w:val="20"/>
        </w:rPr>
      </w:pPr>
    </w:p>
    <w:p w14:paraId="4F58E5B9" w14:textId="77777777" w:rsidR="0060699F" w:rsidRPr="0060699F" w:rsidRDefault="0060699F" w:rsidP="0060699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/>
        <w:ind w:left="600"/>
        <w:rPr>
          <w:rFonts w:ascii="Courier New" w:hAnsi="Courier New" w:cs="Courier New"/>
          <w:color w:val="000000"/>
          <w:sz w:val="20"/>
          <w:szCs w:val="20"/>
        </w:rPr>
      </w:pPr>
      <w:r w:rsidRPr="0060699F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2071BC41" w14:textId="341DAF29" w:rsidR="0060699F" w:rsidRPr="0060699F" w:rsidRDefault="0060699F" w:rsidP="0060699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/>
        <w:ind w:left="600"/>
        <w:rPr>
          <w:rFonts w:ascii="Courier New" w:hAnsi="Courier New" w:cs="Courier New"/>
          <w:color w:val="000000"/>
          <w:sz w:val="20"/>
          <w:szCs w:val="20"/>
        </w:rPr>
      </w:pPr>
      <w:r w:rsidRPr="0060699F">
        <w:rPr>
          <w:rFonts w:ascii="Courier New" w:hAnsi="Courier New" w:cs="Courier New"/>
          <w:b/>
          <w:bCs/>
          <w:color w:val="000000"/>
          <w:sz w:val="20"/>
          <w:szCs w:val="20"/>
        </w:rPr>
        <w:t>"access_token": "</w:t>
      </w:r>
      <w:r w:rsidR="004F24AE" w:rsidRPr="004F24AE">
        <w:rPr>
          <w:rFonts w:ascii="Courier New" w:hAnsi="Courier New" w:cs="Courier New"/>
          <w:b/>
          <w:bCs/>
          <w:color w:val="000000"/>
          <w:sz w:val="20"/>
          <w:szCs w:val="20"/>
        </w:rPr>
        <w:t>d6eb5c5e-fb7e-43f7-afaf-5594a91656bc</w:t>
      </w:r>
      <w:r w:rsidRPr="0060699F">
        <w:rPr>
          <w:rFonts w:ascii="Courier New" w:hAnsi="Courier New" w:cs="Courier New"/>
          <w:b/>
          <w:bCs/>
          <w:color w:val="000000"/>
          <w:sz w:val="20"/>
          <w:szCs w:val="20"/>
        </w:rPr>
        <w:t>"</w:t>
      </w:r>
      <w:r w:rsidRPr="0060699F"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464FDF7B" w14:textId="77777777" w:rsidR="0060699F" w:rsidRPr="0060699F" w:rsidRDefault="0060699F" w:rsidP="0060699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/>
        <w:ind w:left="600"/>
        <w:rPr>
          <w:rFonts w:ascii="Courier New" w:hAnsi="Courier New" w:cs="Courier New"/>
          <w:color w:val="000000"/>
          <w:sz w:val="20"/>
          <w:szCs w:val="20"/>
        </w:rPr>
      </w:pPr>
      <w:r w:rsidRPr="0060699F">
        <w:rPr>
          <w:rFonts w:ascii="Courier New" w:hAnsi="Courier New" w:cs="Courier New"/>
          <w:color w:val="000000"/>
          <w:sz w:val="20"/>
          <w:szCs w:val="20"/>
        </w:rPr>
        <w:t>"token_type": "bearer",</w:t>
      </w:r>
    </w:p>
    <w:p w14:paraId="013D51AC" w14:textId="77777777" w:rsidR="0060699F" w:rsidRPr="0060699F" w:rsidRDefault="0060699F" w:rsidP="0060699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/>
        <w:ind w:left="600"/>
        <w:rPr>
          <w:rFonts w:ascii="Courier New" w:hAnsi="Courier New" w:cs="Courier New"/>
          <w:color w:val="000000"/>
          <w:sz w:val="20"/>
          <w:szCs w:val="20"/>
        </w:rPr>
      </w:pPr>
      <w:r w:rsidRPr="0060699F">
        <w:rPr>
          <w:rFonts w:ascii="Courier New" w:hAnsi="Courier New" w:cs="Courier New"/>
          <w:color w:val="000000"/>
          <w:sz w:val="20"/>
          <w:szCs w:val="20"/>
        </w:rPr>
        <w:t>"redirectUrl": "/home/"</w:t>
      </w:r>
    </w:p>
    <w:p w14:paraId="725526DB" w14:textId="593EB21E" w:rsidR="0060699F" w:rsidRPr="0060699F" w:rsidRDefault="0060699F" w:rsidP="0060699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/>
        <w:ind w:left="600"/>
        <w:rPr>
          <w:rFonts w:ascii="Courier New" w:hAnsi="Courier New" w:cs="Courier New"/>
          <w:color w:val="000000"/>
          <w:sz w:val="20"/>
          <w:szCs w:val="20"/>
        </w:rPr>
      </w:pPr>
      <w:r w:rsidRPr="0060699F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556679E" w14:textId="17D1ED2B" w:rsidR="00C16283" w:rsidRPr="004676FD" w:rsidRDefault="00C16283" w:rsidP="00081A76">
      <w:pPr>
        <w:pStyle w:val="Heading5"/>
      </w:pPr>
      <w:r>
        <w:t>Method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6"/>
      </w:tblGrid>
      <w:tr w:rsidR="0060699F" w14:paraId="6DFFFFA1" w14:textId="77777777" w:rsidTr="0060699F">
        <w:trPr>
          <w:trHeight w:val="1047"/>
        </w:trPr>
        <w:tc>
          <w:tcPr>
            <w:tcW w:w="8516" w:type="dxa"/>
            <w:shd w:val="clear" w:color="auto" w:fill="F2F2F2" w:themeFill="background1" w:themeFillShade="F2"/>
            <w:vAlign w:val="center"/>
          </w:tcPr>
          <w:p w14:paraId="0F4902C0" w14:textId="77777777" w:rsidR="0060699F" w:rsidRPr="0060699F" w:rsidRDefault="0060699F" w:rsidP="0060699F">
            <w:pPr>
              <w:rPr>
                <w:rFonts w:asciiTheme="majorHAnsi" w:hAnsiTheme="majorHAnsi"/>
                <w:i/>
                <w:sz w:val="22"/>
              </w:rPr>
            </w:pPr>
            <w:r w:rsidRPr="0060699F">
              <w:rPr>
                <w:rFonts w:asciiTheme="majorHAnsi" w:hAnsiTheme="majorHAnsi"/>
                <w:i/>
                <w:sz w:val="22"/>
              </w:rPr>
              <w:t>curl -H "Content-Type: application/json" -X POST -d '{"username":"[USERNAME]","password":"[PASSWORD]"}' https://anypoint.mulesoft.com/accounts/login</w:t>
            </w:r>
          </w:p>
          <w:p w14:paraId="75FFB642" w14:textId="2BC713A2" w:rsidR="0060699F" w:rsidRPr="00A81E44" w:rsidRDefault="0060699F" w:rsidP="00B14836">
            <w:pPr>
              <w:rPr>
                <w:rFonts w:asciiTheme="majorHAnsi" w:hAnsiTheme="majorHAnsi"/>
                <w:b/>
                <w:i/>
                <w:sz w:val="22"/>
              </w:rPr>
            </w:pPr>
            <w:r w:rsidRPr="00A81E44">
              <w:rPr>
                <w:rFonts w:asciiTheme="majorHAnsi" w:hAnsiTheme="majorHAnsi"/>
                <w:i/>
                <w:sz w:val="22"/>
              </w:rPr>
              <w:t>"</w:t>
            </w:r>
          </w:p>
        </w:tc>
      </w:tr>
    </w:tbl>
    <w:p w14:paraId="4189CF3D" w14:textId="77777777" w:rsidR="0060699F" w:rsidRDefault="0060699F" w:rsidP="00081A76">
      <w:pPr>
        <w:pStyle w:val="Heading6"/>
      </w:pPr>
      <w:r>
        <w:t>Example</w:t>
      </w:r>
    </w:p>
    <w:p w14:paraId="0A1AB3E9" w14:textId="77777777" w:rsidR="0060699F" w:rsidRDefault="0060699F" w:rsidP="0060699F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>
        <w:rPr>
          <w:color w:val="000000"/>
        </w:rPr>
        <w:t>$ curl -H "Content-Type: application/json" -X POST -d '{"username":"joe.blogs","password":"sample.password"}' https://anypoint.mulesoft.com/accounts/login</w:t>
      </w:r>
    </w:p>
    <w:p w14:paraId="3D749A68" w14:textId="77777777" w:rsidR="0060699F" w:rsidRDefault="0060699F" w:rsidP="0060699F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</w:p>
    <w:p w14:paraId="3D545A6D" w14:textId="77777777" w:rsidR="0060699F" w:rsidRDefault="0060699F" w:rsidP="0060699F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>
        <w:rPr>
          <w:color w:val="000000"/>
        </w:rPr>
        <w:t>{</w:t>
      </w:r>
    </w:p>
    <w:p w14:paraId="681DEED9" w14:textId="45E66E2E" w:rsidR="0060699F" w:rsidRDefault="0060699F" w:rsidP="0060699F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>
        <w:rPr>
          <w:b/>
          <w:bCs/>
          <w:color w:val="000000"/>
        </w:rPr>
        <w:t>"access_token": "</w:t>
      </w:r>
      <w:r w:rsidR="004F24AE" w:rsidRPr="004F24AE">
        <w:rPr>
          <w:b/>
          <w:bCs/>
          <w:color w:val="000000"/>
        </w:rPr>
        <w:t>d6eb5c5e-fb7e-43f7-afaf-5594a91656bc</w:t>
      </w:r>
      <w:r>
        <w:rPr>
          <w:b/>
          <w:bCs/>
          <w:color w:val="000000"/>
        </w:rPr>
        <w:t>"</w:t>
      </w:r>
      <w:r>
        <w:rPr>
          <w:color w:val="000000"/>
        </w:rPr>
        <w:t>,</w:t>
      </w:r>
    </w:p>
    <w:p w14:paraId="5F60E035" w14:textId="77777777" w:rsidR="0060699F" w:rsidRDefault="0060699F" w:rsidP="0060699F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>
        <w:rPr>
          <w:color w:val="000000"/>
        </w:rPr>
        <w:t>"token_type": "bearer",</w:t>
      </w:r>
    </w:p>
    <w:p w14:paraId="2286483E" w14:textId="77777777" w:rsidR="0060699F" w:rsidRDefault="0060699F" w:rsidP="0060699F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>
        <w:rPr>
          <w:color w:val="000000"/>
        </w:rPr>
        <w:t>"redirectUrl": "/home/"</w:t>
      </w:r>
    </w:p>
    <w:p w14:paraId="148E3716" w14:textId="77777777" w:rsidR="0060699F" w:rsidRDefault="0060699F" w:rsidP="0060699F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>
        <w:rPr>
          <w:color w:val="000000"/>
        </w:rPr>
        <w:t>}</w:t>
      </w:r>
    </w:p>
    <w:p w14:paraId="02C9101A" w14:textId="1B577BEB" w:rsidR="00A34929" w:rsidRDefault="00A34929" w:rsidP="00081A76">
      <w:pPr>
        <w:pStyle w:val="Heading5"/>
      </w:pPr>
      <w:r>
        <w:t>Method 3</w:t>
      </w:r>
    </w:p>
    <w:p w14:paraId="72D03ED2" w14:textId="5D38D693" w:rsidR="002A15DD" w:rsidRDefault="003E00CA" w:rsidP="002A15DD">
      <w:r>
        <w:rPr>
          <w:rFonts w:asciiTheme="majorHAnsi" w:hAnsiTheme="majorHAnsi"/>
          <w:sz w:val="22"/>
        </w:rPr>
        <w:t xml:space="preserve">In case of </w:t>
      </w:r>
      <w:r w:rsidR="002A15DD" w:rsidRPr="002A15DD">
        <w:rPr>
          <w:rFonts w:asciiTheme="majorHAnsi" w:hAnsiTheme="majorHAnsi"/>
          <w:sz w:val="22"/>
        </w:rPr>
        <w:t xml:space="preserve">external identity configured, </w:t>
      </w:r>
      <w:r>
        <w:rPr>
          <w:rFonts w:asciiTheme="majorHAnsi" w:hAnsiTheme="majorHAnsi"/>
          <w:sz w:val="22"/>
        </w:rPr>
        <w:t xml:space="preserve">obtain a </w:t>
      </w:r>
      <w:r w:rsidR="002A15DD" w:rsidRPr="002A15DD">
        <w:rPr>
          <w:rFonts w:asciiTheme="majorHAnsi" w:hAnsiTheme="majorHAnsi"/>
          <w:sz w:val="22"/>
        </w:rPr>
        <w:t xml:space="preserve">SAML token </w:t>
      </w:r>
      <w:r>
        <w:rPr>
          <w:rFonts w:asciiTheme="majorHAnsi" w:hAnsiTheme="majorHAnsi"/>
          <w:sz w:val="22"/>
        </w:rPr>
        <w:t xml:space="preserve">from </w:t>
      </w:r>
      <w:r w:rsidRPr="002A15DD">
        <w:rPr>
          <w:rFonts w:asciiTheme="majorHAnsi" w:hAnsiTheme="majorHAnsi"/>
          <w:sz w:val="22"/>
        </w:rPr>
        <w:t xml:space="preserve">external identity administrator </w:t>
      </w:r>
      <w:r>
        <w:rPr>
          <w:rFonts w:asciiTheme="majorHAnsi" w:hAnsiTheme="majorHAnsi"/>
          <w:sz w:val="22"/>
        </w:rPr>
        <w:t>and POST</w:t>
      </w:r>
      <w:r w:rsidR="002A15DD" w:rsidRPr="002A15DD">
        <w:rPr>
          <w:rFonts w:asciiTheme="majorHAnsi" w:hAnsiTheme="majorHAnsi"/>
          <w:sz w:val="22"/>
        </w:rPr>
        <w:t xml:space="preserve"> to </w:t>
      </w:r>
      <w:hyperlink r:id="rId17" w:history="1">
        <w:r w:rsidRPr="004854B1">
          <w:rPr>
            <w:rStyle w:val="Hyperlink"/>
            <w:rFonts w:asciiTheme="majorHAnsi" w:hAnsiTheme="majorHAnsi"/>
            <w:i/>
            <w:sz w:val="22"/>
          </w:rPr>
          <w:t>https://anypoint.mulesoft.com/accounts/login/receive-id</w:t>
        </w:r>
      </w:hyperlink>
      <w:r>
        <w:rPr>
          <w:rFonts w:asciiTheme="majorHAnsi" w:hAnsiTheme="majorHAnsi"/>
          <w:i/>
          <w:sz w:val="22"/>
        </w:rPr>
        <w:t xml:space="preserve"> </w:t>
      </w:r>
      <w:r>
        <w:rPr>
          <w:rFonts w:asciiTheme="majorHAnsi" w:hAnsiTheme="majorHAnsi"/>
          <w:sz w:val="22"/>
        </w:rPr>
        <w:t>API.</w:t>
      </w:r>
    </w:p>
    <w:p w14:paraId="6A89E6B7" w14:textId="77777777" w:rsidR="00B24667" w:rsidRDefault="00B24667" w:rsidP="00B24667">
      <w:pPr>
        <w:pStyle w:val="Heading4"/>
      </w:pPr>
      <w:bookmarkStart w:id="19" w:name="_Retrieve_Applications_List_1"/>
      <w:bookmarkEnd w:id="19"/>
      <w:r>
        <w:t>Retrieve Applications List</w:t>
      </w:r>
    </w:p>
    <w:p w14:paraId="4764FD4E" w14:textId="77777777" w:rsidR="00B24667" w:rsidRDefault="00B24667" w:rsidP="00B24667">
      <w:p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These are the steps to retrieve the list of applications</w:t>
      </w:r>
    </w:p>
    <w:p w14:paraId="085678B9" w14:textId="6EBECAF8" w:rsidR="00B24667" w:rsidRDefault="00B24667" w:rsidP="00B24667">
      <w:pPr>
        <w:pStyle w:val="ListParagraph"/>
        <w:numPr>
          <w:ilvl w:val="0"/>
          <w:numId w:val="36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 xml:space="preserve">See </w:t>
      </w:r>
      <w:hyperlink w:anchor="_Generate_Authorization_Bearer_2" w:history="1">
        <w:r w:rsidRPr="00B4340B">
          <w:rPr>
            <w:rStyle w:val="Hyperlink"/>
            <w:rFonts w:asciiTheme="majorHAnsi" w:hAnsiTheme="majorHAnsi"/>
            <w:sz w:val="22"/>
          </w:rPr>
          <w:t>Generate Authorization Bearer Token for Anypoint Platform</w:t>
        </w:r>
      </w:hyperlink>
    </w:p>
    <w:p w14:paraId="78620D72" w14:textId="026AFB56" w:rsidR="00B24667" w:rsidRDefault="00B24667" w:rsidP="00B24667">
      <w:pPr>
        <w:pStyle w:val="ListParagraph"/>
        <w:numPr>
          <w:ilvl w:val="0"/>
          <w:numId w:val="36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 xml:space="preserve">See </w:t>
      </w:r>
      <w:hyperlink w:anchor="_Retrieve_Environment_ID_2" w:history="1">
        <w:r w:rsidR="00441628" w:rsidRPr="00441628">
          <w:rPr>
            <w:rStyle w:val="Hyperlink"/>
            <w:rFonts w:asciiTheme="majorHAnsi" w:hAnsiTheme="majorHAnsi"/>
            <w:sz w:val="22"/>
          </w:rPr>
          <w:t>Retrieve Environment ID</w:t>
        </w:r>
      </w:hyperlink>
    </w:p>
    <w:p w14:paraId="64AAD01D" w14:textId="77777777" w:rsidR="00B24667" w:rsidRDefault="00B24667" w:rsidP="00B24667">
      <w:pPr>
        <w:pStyle w:val="ListParagraph"/>
        <w:numPr>
          <w:ilvl w:val="0"/>
          <w:numId w:val="36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 xml:space="preserve">Invoke </w:t>
      </w:r>
      <w:r w:rsidRPr="00BA708A">
        <w:rPr>
          <w:rFonts w:asciiTheme="majorHAnsi" w:hAnsiTheme="majorHAnsi"/>
          <w:b/>
          <w:sz w:val="22"/>
        </w:rPr>
        <w:t>/api/</w:t>
      </w:r>
      <w:r>
        <w:rPr>
          <w:rFonts w:asciiTheme="majorHAnsi" w:hAnsiTheme="majorHAnsi"/>
          <w:b/>
          <w:sz w:val="22"/>
        </w:rPr>
        <w:t>v2/</w:t>
      </w:r>
      <w:r w:rsidRPr="00BA708A">
        <w:rPr>
          <w:rFonts w:asciiTheme="majorHAnsi" w:hAnsiTheme="majorHAnsi"/>
          <w:b/>
          <w:sz w:val="22"/>
        </w:rPr>
        <w:t>applications</w:t>
      </w:r>
      <w:r>
        <w:rPr>
          <w:rFonts w:asciiTheme="majorHAnsi" w:hAnsiTheme="majorHAnsi"/>
          <w:sz w:val="22"/>
        </w:rPr>
        <w:t xml:space="preserve"> API</w:t>
      </w:r>
    </w:p>
    <w:p w14:paraId="07FED290" w14:textId="77777777" w:rsidR="00B24667" w:rsidRDefault="00B24667" w:rsidP="00B24667">
      <w:pPr>
        <w:rPr>
          <w:rFonts w:asciiTheme="majorHAnsi" w:hAnsiTheme="majorHAnsi"/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6"/>
      </w:tblGrid>
      <w:tr w:rsidR="00B24667" w14:paraId="236562A2" w14:textId="77777777" w:rsidTr="00B14836">
        <w:trPr>
          <w:trHeight w:val="515"/>
        </w:trPr>
        <w:tc>
          <w:tcPr>
            <w:tcW w:w="8516" w:type="dxa"/>
            <w:shd w:val="clear" w:color="auto" w:fill="F2F2F2" w:themeFill="background1" w:themeFillShade="F2"/>
            <w:vAlign w:val="center"/>
          </w:tcPr>
          <w:p w14:paraId="55E0929D" w14:textId="77777777" w:rsidR="00B24667" w:rsidRPr="000A116E" w:rsidRDefault="00B24667" w:rsidP="00B14836">
            <w:pPr>
              <w:rPr>
                <w:rFonts w:asciiTheme="majorHAnsi" w:hAnsiTheme="majorHAnsi"/>
                <w:i/>
                <w:sz w:val="22"/>
              </w:rPr>
            </w:pPr>
            <w:r w:rsidRPr="000410F8">
              <w:rPr>
                <w:rFonts w:asciiTheme="majorHAnsi" w:hAnsiTheme="majorHAnsi"/>
                <w:i/>
                <w:sz w:val="22"/>
              </w:rPr>
              <w:t xml:space="preserve">curl -H "Authorization: Bearer </w:t>
            </w:r>
            <w:r>
              <w:rPr>
                <w:rFonts w:asciiTheme="majorHAnsi" w:hAnsiTheme="majorHAnsi"/>
                <w:i/>
                <w:sz w:val="22"/>
              </w:rPr>
              <w:t>[</w:t>
            </w:r>
            <w:r w:rsidRPr="000410F8">
              <w:rPr>
                <w:rFonts w:asciiTheme="majorHAnsi" w:hAnsiTheme="majorHAnsi"/>
                <w:i/>
                <w:sz w:val="22"/>
              </w:rPr>
              <w:t>YOUR_ACCESS_TOKEN</w:t>
            </w:r>
            <w:r>
              <w:rPr>
                <w:rFonts w:asciiTheme="majorHAnsi" w:hAnsiTheme="majorHAnsi"/>
                <w:i/>
                <w:sz w:val="22"/>
              </w:rPr>
              <w:t>]</w:t>
            </w:r>
            <w:r w:rsidRPr="000410F8">
              <w:rPr>
                <w:rFonts w:asciiTheme="majorHAnsi" w:hAnsiTheme="majorHAnsi"/>
                <w:i/>
                <w:sz w:val="22"/>
              </w:rPr>
              <w:t xml:space="preserve">" -H "X-ANYPNT-ENV-ID: </w:t>
            </w:r>
            <w:r>
              <w:rPr>
                <w:rFonts w:asciiTheme="majorHAnsi" w:hAnsiTheme="majorHAnsi"/>
                <w:i/>
                <w:sz w:val="22"/>
              </w:rPr>
              <w:t>[</w:t>
            </w:r>
            <w:r w:rsidRPr="000410F8">
              <w:rPr>
                <w:rFonts w:asciiTheme="majorHAnsi" w:hAnsiTheme="majorHAnsi"/>
                <w:i/>
                <w:sz w:val="22"/>
              </w:rPr>
              <w:t>YOUR_ENV_ID</w:t>
            </w:r>
            <w:r>
              <w:rPr>
                <w:rFonts w:asciiTheme="majorHAnsi" w:hAnsiTheme="majorHAnsi"/>
                <w:i/>
                <w:sz w:val="22"/>
              </w:rPr>
              <w:t>]</w:t>
            </w:r>
            <w:r w:rsidRPr="000410F8">
              <w:rPr>
                <w:rFonts w:asciiTheme="majorHAnsi" w:hAnsiTheme="majorHAnsi"/>
                <w:i/>
                <w:sz w:val="22"/>
              </w:rPr>
              <w:t>" https://anypoint.mulesoft.com/cloudhub/api/v2/applications</w:t>
            </w:r>
          </w:p>
        </w:tc>
      </w:tr>
    </w:tbl>
    <w:p w14:paraId="0385B347" w14:textId="77777777" w:rsidR="00B24667" w:rsidRDefault="00B24667" w:rsidP="00B24667">
      <w:pPr>
        <w:rPr>
          <w:rFonts w:asciiTheme="majorHAnsi" w:hAnsiTheme="majorHAnsi"/>
          <w:sz w:val="22"/>
        </w:rPr>
      </w:pPr>
    </w:p>
    <w:p w14:paraId="3B3B56C7" w14:textId="77777777" w:rsidR="00B2466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>
        <w:rPr>
          <w:color w:val="000000"/>
        </w:rPr>
        <w:t xml:space="preserve">curl -H "Authorization: </w:t>
      </w:r>
      <w:r w:rsidRPr="004F24AE">
        <w:rPr>
          <w:b/>
          <w:color w:val="000000"/>
        </w:rPr>
        <w:t>Bearer d6eb5c5e-fb7e-43f7-afaf-5594a91656bc</w:t>
      </w:r>
      <w:r>
        <w:rPr>
          <w:color w:val="000000"/>
        </w:rPr>
        <w:t xml:space="preserve">" </w:t>
      </w:r>
      <w:r w:rsidRPr="00171196">
        <w:rPr>
          <w:color w:val="000000"/>
        </w:rPr>
        <w:t>-H "X-ANYPNT-ENV-ID:</w:t>
      </w:r>
      <w:r>
        <w:rPr>
          <w:color w:val="000000"/>
        </w:rPr>
        <w:t xml:space="preserve"> </w:t>
      </w:r>
      <w:r w:rsidRPr="00FB0612">
        <w:rPr>
          <w:b/>
          <w:color w:val="000000"/>
        </w:rPr>
        <w:t>a427405e-30ba-44a2-812b-f45c56d3c54c</w:t>
      </w:r>
      <w:r>
        <w:rPr>
          <w:color w:val="000000"/>
        </w:rPr>
        <w:t xml:space="preserve">" </w:t>
      </w:r>
      <w:r w:rsidRPr="00171196">
        <w:rPr>
          <w:color w:val="000000"/>
        </w:rPr>
        <w:t>https://anypoint.mulesoft.com/cloudhub/api/v2/applications</w:t>
      </w:r>
    </w:p>
    <w:p w14:paraId="5A9717E3" w14:textId="77777777" w:rsidR="004A5AA0" w:rsidRDefault="004A5AA0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</w:p>
    <w:p w14:paraId="6E7CDBAB" w14:textId="7CB8DA2E" w:rsidR="00B24667" w:rsidRDefault="004A5AA0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>
        <w:rPr>
          <w:color w:val="000000"/>
        </w:rPr>
        <w:t>{</w:t>
      </w:r>
    </w:p>
    <w:p w14:paraId="2B08C701" w14:textId="77777777" w:rsidR="00B24667" w:rsidRPr="00171196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>
        <w:rPr>
          <w:color w:val="000000"/>
        </w:rPr>
        <w:t xml:space="preserve">    </w:t>
      </w:r>
      <w:r w:rsidRPr="00171196">
        <w:rPr>
          <w:color w:val="000000"/>
        </w:rPr>
        <w:t>"domain": "</w:t>
      </w:r>
      <w:r>
        <w:rPr>
          <w:color w:val="000000"/>
        </w:rPr>
        <w:t>app</w:t>
      </w:r>
      <w:r w:rsidRPr="00171196">
        <w:rPr>
          <w:color w:val="000000"/>
        </w:rPr>
        <w:t>-new",</w:t>
      </w:r>
    </w:p>
    <w:p w14:paraId="0AC72E22" w14:textId="77777777" w:rsidR="00B2466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 w:rsidRPr="00171196">
        <w:rPr>
          <w:color w:val="000000"/>
        </w:rPr>
        <w:t xml:space="preserve">    "fullDomain": "</w:t>
      </w:r>
      <w:r>
        <w:rPr>
          <w:color w:val="000000"/>
        </w:rPr>
        <w:t>app</w:t>
      </w:r>
      <w:r w:rsidRPr="00171196">
        <w:rPr>
          <w:color w:val="000000"/>
        </w:rPr>
        <w:t>-new.eu.cloudhub.io",</w:t>
      </w:r>
    </w:p>
    <w:p w14:paraId="7A5E42FF" w14:textId="0D3D1E1C" w:rsidR="004A5AA0" w:rsidRDefault="004A5AA0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>
        <w:rPr>
          <w:color w:val="000000"/>
        </w:rPr>
        <w:t>}</w:t>
      </w:r>
    </w:p>
    <w:p w14:paraId="3E93F226" w14:textId="77777777" w:rsidR="00441628" w:rsidRDefault="00441628" w:rsidP="00441628">
      <w:pPr>
        <w:pStyle w:val="Heading4"/>
      </w:pPr>
      <w:bookmarkStart w:id="20" w:name="_Retrieve_Environment_ID_2"/>
      <w:bookmarkEnd w:id="20"/>
      <w:r>
        <w:t>Retrieve Environment ID</w:t>
      </w:r>
    </w:p>
    <w:p w14:paraId="4CBD66A8" w14:textId="77777777" w:rsidR="00441628" w:rsidRDefault="00441628" w:rsidP="00441628">
      <w:bookmarkStart w:id="21" w:name="_Generate_Authorization_Bearer"/>
      <w:bookmarkEnd w:id="21"/>
      <w:r>
        <w:rPr>
          <w:rFonts w:asciiTheme="majorHAnsi" w:hAnsiTheme="majorHAnsi"/>
          <w:sz w:val="22"/>
        </w:rPr>
        <w:t>These are the steps to retrieve Environment ID</w:t>
      </w:r>
    </w:p>
    <w:p w14:paraId="1918267B" w14:textId="47DFBB60" w:rsidR="00441628" w:rsidRDefault="00441628" w:rsidP="00441628">
      <w:pPr>
        <w:pStyle w:val="ListParagraph"/>
        <w:numPr>
          <w:ilvl w:val="0"/>
          <w:numId w:val="38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 xml:space="preserve">See </w:t>
      </w:r>
      <w:hyperlink w:anchor="_Generate_Authorization_Bearer_3" w:history="1">
        <w:r w:rsidRPr="00B4340B">
          <w:rPr>
            <w:rStyle w:val="Hyperlink"/>
            <w:rFonts w:asciiTheme="majorHAnsi" w:hAnsiTheme="majorHAnsi"/>
            <w:sz w:val="22"/>
          </w:rPr>
          <w:t>Generate Authorization Bearer Token for Anypoint Platform</w:t>
        </w:r>
      </w:hyperlink>
    </w:p>
    <w:p w14:paraId="44CE412F" w14:textId="2C23D5D8" w:rsidR="00441628" w:rsidRDefault="00441628" w:rsidP="00441628">
      <w:pPr>
        <w:pStyle w:val="ListParagraph"/>
        <w:numPr>
          <w:ilvl w:val="0"/>
          <w:numId w:val="38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 xml:space="preserve">See </w:t>
      </w:r>
      <w:hyperlink w:anchor="_Retrieve_Organization_ID_2" w:history="1">
        <w:r w:rsidRPr="00441628">
          <w:rPr>
            <w:rStyle w:val="Hyperlink"/>
            <w:rFonts w:asciiTheme="majorHAnsi" w:hAnsiTheme="majorHAnsi"/>
            <w:sz w:val="22"/>
          </w:rPr>
          <w:t>Retrieve Organization ID</w:t>
        </w:r>
      </w:hyperlink>
    </w:p>
    <w:p w14:paraId="4E89024B" w14:textId="77777777" w:rsidR="00441628" w:rsidRDefault="00441628" w:rsidP="00441628">
      <w:pPr>
        <w:pStyle w:val="ListParagraph"/>
        <w:numPr>
          <w:ilvl w:val="0"/>
          <w:numId w:val="38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Invoke</w:t>
      </w:r>
      <w:r w:rsidRPr="00522735">
        <w:rPr>
          <w:rFonts w:asciiTheme="majorHAnsi" w:hAnsiTheme="majorHAnsi"/>
          <w:i/>
          <w:sz w:val="22"/>
        </w:rPr>
        <w:t xml:space="preserve"> </w:t>
      </w:r>
      <w:r w:rsidRPr="00441628">
        <w:rPr>
          <w:rFonts w:asciiTheme="majorHAnsi" w:hAnsiTheme="majorHAnsi"/>
          <w:b/>
          <w:i/>
          <w:sz w:val="22"/>
        </w:rPr>
        <w:t>/api/organizations/[YOUR_ORG_ID]/environments</w:t>
      </w:r>
      <w:r>
        <w:rPr>
          <w:rFonts w:asciiTheme="majorHAnsi" w:hAnsiTheme="majorHAnsi"/>
          <w:sz w:val="22"/>
        </w:rPr>
        <w:t xml:space="preserve"> API</w:t>
      </w:r>
    </w:p>
    <w:p w14:paraId="7929C744" w14:textId="77777777" w:rsidR="00441628" w:rsidRDefault="00441628" w:rsidP="00441628">
      <w:pPr>
        <w:rPr>
          <w:rFonts w:asciiTheme="majorHAnsi" w:hAnsiTheme="majorHAnsi"/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6"/>
      </w:tblGrid>
      <w:tr w:rsidR="00441628" w14:paraId="5668C58B" w14:textId="77777777" w:rsidTr="00B14836">
        <w:trPr>
          <w:trHeight w:val="515"/>
        </w:trPr>
        <w:tc>
          <w:tcPr>
            <w:tcW w:w="8516" w:type="dxa"/>
            <w:shd w:val="clear" w:color="auto" w:fill="F2F2F2" w:themeFill="background1" w:themeFillShade="F2"/>
            <w:vAlign w:val="center"/>
          </w:tcPr>
          <w:p w14:paraId="52CE7B9B" w14:textId="77777777" w:rsidR="00441628" w:rsidRPr="00D93082" w:rsidRDefault="00441628" w:rsidP="00B14836">
            <w:pPr>
              <w:rPr>
                <w:rFonts w:asciiTheme="majorHAnsi" w:hAnsiTheme="majorHAnsi"/>
                <w:i/>
                <w:sz w:val="22"/>
              </w:rPr>
            </w:pPr>
            <w:r w:rsidRPr="00D93082">
              <w:rPr>
                <w:rFonts w:asciiTheme="majorHAnsi" w:hAnsiTheme="majorHAnsi"/>
                <w:i/>
                <w:sz w:val="22"/>
              </w:rPr>
              <w:t xml:space="preserve">curl -v -H "Authorization: Bearer </w:t>
            </w:r>
            <w:r w:rsidRPr="00FA07E2">
              <w:rPr>
                <w:rFonts w:asciiTheme="majorHAnsi" w:hAnsiTheme="majorHAnsi"/>
                <w:i/>
                <w:sz w:val="22"/>
              </w:rPr>
              <w:t>[YOUR_ACCESS_TOKEN]</w:t>
            </w:r>
            <w:r>
              <w:rPr>
                <w:rFonts w:asciiTheme="majorHAnsi" w:hAnsiTheme="majorHAnsi"/>
                <w:i/>
                <w:sz w:val="22"/>
              </w:rPr>
              <w:t>" "</w:t>
            </w:r>
            <w:r w:rsidRPr="00D93082">
              <w:rPr>
                <w:rFonts w:asciiTheme="majorHAnsi" w:hAnsiTheme="majorHAnsi"/>
                <w:i/>
                <w:sz w:val="22"/>
              </w:rPr>
              <w:t>https://anypoint.mulesoft.com/accounts/api/organizations/</w:t>
            </w:r>
            <w:r>
              <w:rPr>
                <w:rFonts w:asciiTheme="majorHAnsi" w:hAnsiTheme="majorHAnsi"/>
                <w:i/>
                <w:sz w:val="22"/>
              </w:rPr>
              <w:t>[</w:t>
            </w:r>
            <w:r w:rsidRPr="00D93082">
              <w:rPr>
                <w:rFonts w:asciiTheme="majorHAnsi" w:hAnsiTheme="majorHAnsi"/>
                <w:i/>
                <w:sz w:val="22"/>
              </w:rPr>
              <w:t>YOUR_ORG_ID</w:t>
            </w:r>
            <w:r>
              <w:rPr>
                <w:rFonts w:asciiTheme="majorHAnsi" w:hAnsiTheme="majorHAnsi"/>
                <w:i/>
                <w:sz w:val="22"/>
              </w:rPr>
              <w:t>]</w:t>
            </w:r>
            <w:r w:rsidRPr="00D93082">
              <w:rPr>
                <w:rFonts w:asciiTheme="majorHAnsi" w:hAnsiTheme="majorHAnsi"/>
                <w:i/>
                <w:sz w:val="22"/>
              </w:rPr>
              <w:t>/environments</w:t>
            </w:r>
            <w:r>
              <w:rPr>
                <w:rFonts w:asciiTheme="majorHAnsi" w:hAnsiTheme="majorHAnsi"/>
                <w:i/>
                <w:sz w:val="22"/>
              </w:rPr>
              <w:t>"</w:t>
            </w:r>
          </w:p>
        </w:tc>
      </w:tr>
    </w:tbl>
    <w:p w14:paraId="0C6F5657" w14:textId="77777777" w:rsidR="00441628" w:rsidRDefault="00441628" w:rsidP="00441628">
      <w:pPr>
        <w:rPr>
          <w:rFonts w:asciiTheme="majorHAnsi" w:hAnsiTheme="majorHAnsi"/>
          <w:sz w:val="22"/>
        </w:rPr>
      </w:pPr>
    </w:p>
    <w:p w14:paraId="26501036" w14:textId="77777777" w:rsidR="00441628" w:rsidRDefault="00441628" w:rsidP="00441628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>
        <w:rPr>
          <w:color w:val="000000"/>
        </w:rPr>
        <w:t xml:space="preserve">curl -H "Authorization: </w:t>
      </w:r>
      <w:r w:rsidRPr="004F24AE">
        <w:rPr>
          <w:b/>
          <w:color w:val="000000"/>
        </w:rPr>
        <w:t>Bearer d6eb5c5e-fb7e-43f7-afaf-5594a91656bc</w:t>
      </w:r>
      <w:r>
        <w:rPr>
          <w:color w:val="000000"/>
        </w:rPr>
        <w:t>" https://anypoint.mulesoft.com/accounts/api/</w:t>
      </w:r>
      <w:r w:rsidRPr="00FB0612">
        <w:t xml:space="preserve"> </w:t>
      </w:r>
      <w:r w:rsidRPr="00FB0612">
        <w:rPr>
          <w:color w:val="000000"/>
        </w:rPr>
        <w:t>organizations</w:t>
      </w:r>
      <w:r>
        <w:rPr>
          <w:color w:val="000000"/>
        </w:rPr>
        <w:t>/</w:t>
      </w:r>
      <w:r>
        <w:rPr>
          <w:b/>
          <w:bCs/>
          <w:color w:val="000000"/>
        </w:rPr>
        <w:t>09396371-2cd4-412e-8d08-4356dd7e7bfc</w:t>
      </w:r>
      <w:r w:rsidRPr="00FB0612">
        <w:rPr>
          <w:color w:val="000000"/>
        </w:rPr>
        <w:t>/environments</w:t>
      </w:r>
    </w:p>
    <w:p w14:paraId="688AC1D4" w14:textId="77777777" w:rsidR="00441628" w:rsidRDefault="00441628" w:rsidP="00441628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</w:p>
    <w:p w14:paraId="47F2FBE6" w14:textId="77777777" w:rsidR="00441628" w:rsidRPr="00FB0612" w:rsidRDefault="00441628" w:rsidP="00441628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 w:rsidRPr="00FB0612">
        <w:rPr>
          <w:color w:val="000000"/>
        </w:rPr>
        <w:t>{</w:t>
      </w:r>
    </w:p>
    <w:p w14:paraId="4FB68710" w14:textId="77777777" w:rsidR="00441628" w:rsidRPr="00FB0612" w:rsidRDefault="00441628" w:rsidP="00441628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 w:rsidRPr="00FB0612">
        <w:rPr>
          <w:color w:val="000000"/>
        </w:rPr>
        <w:t xml:space="preserve">      "id": "</w:t>
      </w:r>
      <w:r w:rsidRPr="00FB0612">
        <w:rPr>
          <w:b/>
          <w:color w:val="000000"/>
        </w:rPr>
        <w:t>a427405e-30ba-44a2-812b-f45c56d3c54c</w:t>
      </w:r>
      <w:r w:rsidRPr="00FB0612">
        <w:rPr>
          <w:color w:val="000000"/>
        </w:rPr>
        <w:t>",</w:t>
      </w:r>
    </w:p>
    <w:p w14:paraId="286848DB" w14:textId="77777777" w:rsidR="00441628" w:rsidRPr="00FB0612" w:rsidRDefault="00441628" w:rsidP="00441628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 w:rsidRPr="00FB0612">
        <w:rPr>
          <w:color w:val="000000"/>
        </w:rPr>
        <w:t xml:space="preserve">      "name": "Production",</w:t>
      </w:r>
    </w:p>
    <w:p w14:paraId="43BFBD72" w14:textId="77777777" w:rsidR="00441628" w:rsidRDefault="00441628" w:rsidP="00441628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 w:rsidRPr="00FB0612">
        <w:rPr>
          <w:color w:val="000000"/>
        </w:rPr>
        <w:t>}</w:t>
      </w:r>
    </w:p>
    <w:p w14:paraId="710434FA" w14:textId="77777777" w:rsidR="00B24667" w:rsidRDefault="00B24667" w:rsidP="00B24667">
      <w:pPr>
        <w:pStyle w:val="Heading4"/>
      </w:pPr>
      <w:bookmarkStart w:id="22" w:name="_Retrieve_Organization_ID"/>
      <w:bookmarkStart w:id="23" w:name="_Retrieve_Organization_ID_1"/>
      <w:bookmarkStart w:id="24" w:name="_Retrieve_Organization_ID_2"/>
      <w:bookmarkEnd w:id="22"/>
      <w:bookmarkEnd w:id="23"/>
      <w:bookmarkEnd w:id="24"/>
      <w:r>
        <w:t>Retrieve Organization ID</w:t>
      </w:r>
    </w:p>
    <w:p w14:paraId="49715C72" w14:textId="77777777" w:rsidR="00B24667" w:rsidRDefault="00B24667" w:rsidP="00B24667">
      <w:r>
        <w:rPr>
          <w:rFonts w:asciiTheme="majorHAnsi" w:hAnsiTheme="majorHAnsi"/>
          <w:sz w:val="22"/>
        </w:rPr>
        <w:t>These are the steps to retrieve Organization ID</w:t>
      </w:r>
    </w:p>
    <w:p w14:paraId="1CF4648C" w14:textId="22ED70C4" w:rsidR="00B24667" w:rsidRDefault="00B24667" w:rsidP="00B24667">
      <w:pPr>
        <w:pStyle w:val="ListParagraph"/>
        <w:numPr>
          <w:ilvl w:val="0"/>
          <w:numId w:val="37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 xml:space="preserve">See </w:t>
      </w:r>
      <w:hyperlink w:anchor="_Generate_Authorization_Bearer_4" w:history="1">
        <w:r w:rsidRPr="00B4340B">
          <w:rPr>
            <w:rStyle w:val="Hyperlink"/>
            <w:rFonts w:asciiTheme="majorHAnsi" w:hAnsiTheme="majorHAnsi"/>
            <w:sz w:val="22"/>
          </w:rPr>
          <w:t>Generate Authorization Bearer Token for Anypoint Platform</w:t>
        </w:r>
      </w:hyperlink>
    </w:p>
    <w:p w14:paraId="66C20E3F" w14:textId="77777777" w:rsidR="00B24667" w:rsidRDefault="00B24667" w:rsidP="00B24667">
      <w:pPr>
        <w:pStyle w:val="ListParagraph"/>
        <w:numPr>
          <w:ilvl w:val="0"/>
          <w:numId w:val="37"/>
        </w:numPr>
        <w:rPr>
          <w:rFonts w:asciiTheme="majorHAnsi" w:hAnsiTheme="majorHAnsi"/>
          <w:sz w:val="22"/>
        </w:rPr>
      </w:pPr>
      <w:r w:rsidRPr="00B24667">
        <w:rPr>
          <w:rFonts w:asciiTheme="majorHAnsi" w:hAnsiTheme="majorHAnsi"/>
          <w:sz w:val="22"/>
        </w:rPr>
        <w:t>Invoke</w:t>
      </w:r>
      <w:r w:rsidRPr="00B24667">
        <w:rPr>
          <w:rFonts w:asciiTheme="majorHAnsi" w:hAnsiTheme="majorHAnsi"/>
          <w:b/>
          <w:i/>
          <w:sz w:val="22"/>
        </w:rPr>
        <w:t xml:space="preserve"> /api/me</w:t>
      </w:r>
      <w:r>
        <w:rPr>
          <w:rFonts w:asciiTheme="majorHAnsi" w:hAnsiTheme="majorHAnsi"/>
          <w:sz w:val="22"/>
        </w:rPr>
        <w:t xml:space="preserve"> API</w:t>
      </w:r>
    </w:p>
    <w:p w14:paraId="3DA97A5A" w14:textId="77777777" w:rsidR="00B24667" w:rsidRDefault="00B24667" w:rsidP="00B24667">
      <w:pPr>
        <w:rPr>
          <w:rFonts w:asciiTheme="majorHAnsi" w:hAnsiTheme="majorHAnsi"/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6"/>
      </w:tblGrid>
      <w:tr w:rsidR="00B24667" w14:paraId="6B124784" w14:textId="77777777" w:rsidTr="00B14836">
        <w:trPr>
          <w:trHeight w:val="515"/>
        </w:trPr>
        <w:tc>
          <w:tcPr>
            <w:tcW w:w="8516" w:type="dxa"/>
            <w:shd w:val="clear" w:color="auto" w:fill="F2F2F2" w:themeFill="background1" w:themeFillShade="F2"/>
            <w:vAlign w:val="center"/>
          </w:tcPr>
          <w:p w14:paraId="29C7A504" w14:textId="77777777" w:rsidR="00B24667" w:rsidRPr="00A81E44" w:rsidRDefault="00B24667" w:rsidP="00B14836">
            <w:pPr>
              <w:rPr>
                <w:rFonts w:asciiTheme="majorHAnsi" w:hAnsiTheme="majorHAnsi"/>
                <w:b/>
                <w:i/>
                <w:sz w:val="22"/>
              </w:rPr>
            </w:pPr>
            <w:r w:rsidRPr="00FA07E2">
              <w:rPr>
                <w:rFonts w:asciiTheme="majorHAnsi" w:hAnsiTheme="majorHAnsi"/>
                <w:i/>
                <w:sz w:val="22"/>
              </w:rPr>
              <w:t xml:space="preserve">curl -H "Authorization: Bearer [YOUR_ACCESS_TOKEN]" </w:t>
            </w:r>
            <w:r>
              <w:rPr>
                <w:rFonts w:asciiTheme="majorHAnsi" w:hAnsiTheme="majorHAnsi"/>
                <w:i/>
                <w:sz w:val="22"/>
              </w:rPr>
              <w:t>"</w:t>
            </w:r>
            <w:r w:rsidRPr="00FA07E2">
              <w:rPr>
                <w:rFonts w:asciiTheme="majorHAnsi" w:hAnsiTheme="majorHAnsi"/>
                <w:i/>
                <w:sz w:val="22"/>
              </w:rPr>
              <w:t>https://anypoint.mulesoft.com/accounts/api/me</w:t>
            </w:r>
            <w:r>
              <w:rPr>
                <w:rFonts w:asciiTheme="majorHAnsi" w:hAnsiTheme="majorHAnsi"/>
                <w:i/>
                <w:sz w:val="22"/>
              </w:rPr>
              <w:t>"</w:t>
            </w:r>
          </w:p>
        </w:tc>
      </w:tr>
    </w:tbl>
    <w:p w14:paraId="374E9494" w14:textId="77777777" w:rsidR="00B24667" w:rsidRDefault="00B24667" w:rsidP="00B24667">
      <w:pPr>
        <w:rPr>
          <w:rFonts w:asciiTheme="majorHAnsi" w:hAnsiTheme="majorHAnsi"/>
          <w:sz w:val="22"/>
        </w:rPr>
      </w:pPr>
    </w:p>
    <w:p w14:paraId="223826C6" w14:textId="0A9FC910" w:rsidR="00B24667" w:rsidRDefault="00B24667" w:rsidP="004E6019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>
        <w:rPr>
          <w:color w:val="000000"/>
        </w:rPr>
        <w:t xml:space="preserve">curl -H "Authorization: </w:t>
      </w:r>
      <w:r w:rsidRPr="004F24AE">
        <w:rPr>
          <w:b/>
          <w:color w:val="000000"/>
        </w:rPr>
        <w:t>Bearer d6eb5c5e-fb7e-43f7-afaf-5594a91656bc</w:t>
      </w:r>
      <w:r>
        <w:rPr>
          <w:color w:val="000000"/>
        </w:rPr>
        <w:t>" https://anypoint.mulesoft.com/accounts/api/me</w:t>
      </w:r>
    </w:p>
    <w:p w14:paraId="52767691" w14:textId="77777777" w:rsidR="004E6019" w:rsidRDefault="004E6019" w:rsidP="004E6019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</w:p>
    <w:p w14:paraId="5F3436FF" w14:textId="77777777" w:rsidR="00B2466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>
        <w:rPr>
          <w:color w:val="000000"/>
        </w:rPr>
        <w:t>    "organization": {</w:t>
      </w:r>
    </w:p>
    <w:p w14:paraId="712EAFE6" w14:textId="77777777" w:rsidR="00B2466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>
        <w:rPr>
          <w:color w:val="000000"/>
        </w:rPr>
        <w:t>      "name": "Mulesoft Example Organisation",</w:t>
      </w:r>
    </w:p>
    <w:p w14:paraId="271EED89" w14:textId="77777777" w:rsidR="00B2466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>
        <w:rPr>
          <w:color w:val="000000"/>
        </w:rPr>
        <w:t xml:space="preserve">      </w:t>
      </w:r>
      <w:r>
        <w:rPr>
          <w:b/>
          <w:bCs/>
          <w:color w:val="000000"/>
        </w:rPr>
        <w:t>"id": "09396371-2cd4-412e-8d08-4356dd7e7bfc"</w:t>
      </w:r>
      <w:r>
        <w:rPr>
          <w:color w:val="000000"/>
        </w:rPr>
        <w:t>,</w:t>
      </w:r>
    </w:p>
    <w:p w14:paraId="688B78A9" w14:textId="77777777" w:rsidR="00B2466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>
        <w:rPr>
          <w:color w:val="000000"/>
        </w:rPr>
        <w:t>      "createdAt": "2014-10-25T16:50:52.726Z",</w:t>
      </w:r>
    </w:p>
    <w:p w14:paraId="49A0C7B5" w14:textId="77777777" w:rsidR="00B2466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>
        <w:rPr>
          <w:color w:val="000000"/>
        </w:rPr>
        <w:t>      "updatedAt": "2016-03-04T01:16:26.715Z",</w:t>
      </w:r>
    </w:p>
    <w:p w14:paraId="35D6D588" w14:textId="77A2E0B8" w:rsidR="00B24667" w:rsidRPr="00522735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bookmarkStart w:id="25" w:name="_Retrieve_Environment_ID_1"/>
      <w:bookmarkEnd w:id="25"/>
    </w:p>
    <w:p w14:paraId="74DD5DED" w14:textId="77777777" w:rsidR="00B24667" w:rsidRDefault="00B24667" w:rsidP="00B24667">
      <w:pPr>
        <w:pStyle w:val="Heading4"/>
      </w:pPr>
      <w:r>
        <w:t>Retrieve Application Logs</w:t>
      </w:r>
    </w:p>
    <w:p w14:paraId="6B694D99" w14:textId="77777777" w:rsidR="00B24667" w:rsidRDefault="00B24667" w:rsidP="00B24667">
      <w:p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These are the steps to retrieve application logs</w:t>
      </w:r>
    </w:p>
    <w:p w14:paraId="41D2D434" w14:textId="56CFEACF" w:rsidR="00B24667" w:rsidRPr="00E06F99" w:rsidRDefault="00B24667" w:rsidP="00B24667">
      <w:pPr>
        <w:pStyle w:val="ListParagraph"/>
        <w:numPr>
          <w:ilvl w:val="0"/>
          <w:numId w:val="40"/>
        </w:numPr>
        <w:rPr>
          <w:rFonts w:asciiTheme="majorHAnsi" w:hAnsiTheme="majorHAnsi"/>
          <w:sz w:val="22"/>
        </w:rPr>
      </w:pPr>
      <w:r w:rsidRPr="00E06F99">
        <w:rPr>
          <w:rFonts w:asciiTheme="majorHAnsi" w:hAnsiTheme="majorHAnsi"/>
          <w:sz w:val="22"/>
        </w:rPr>
        <w:t xml:space="preserve">See </w:t>
      </w:r>
      <w:hyperlink w:anchor="_Generate_Authorization_Bearer_5" w:history="1">
        <w:r w:rsidRPr="00E06F99">
          <w:rPr>
            <w:rStyle w:val="Hyperlink"/>
            <w:rFonts w:asciiTheme="majorHAnsi" w:hAnsiTheme="majorHAnsi"/>
            <w:sz w:val="22"/>
          </w:rPr>
          <w:t>Generate Authorization Bearer Token for Anypoint Platform</w:t>
        </w:r>
      </w:hyperlink>
    </w:p>
    <w:p w14:paraId="50239ED7" w14:textId="1E1ADB37" w:rsidR="00B24667" w:rsidRPr="00E06F99" w:rsidRDefault="00B24667" w:rsidP="00B24667">
      <w:pPr>
        <w:pStyle w:val="ListParagraph"/>
        <w:numPr>
          <w:ilvl w:val="0"/>
          <w:numId w:val="40"/>
        </w:numPr>
        <w:rPr>
          <w:rFonts w:asciiTheme="majorHAnsi" w:hAnsiTheme="majorHAnsi"/>
          <w:sz w:val="22"/>
        </w:rPr>
      </w:pPr>
      <w:r w:rsidRPr="00E06F99">
        <w:rPr>
          <w:rFonts w:asciiTheme="majorHAnsi" w:hAnsiTheme="majorHAnsi"/>
          <w:sz w:val="22"/>
        </w:rPr>
        <w:t xml:space="preserve">See </w:t>
      </w:r>
      <w:hyperlink w:anchor="_Retrieve_Organization_ID" w:history="1">
        <w:r w:rsidRPr="00E06F99">
          <w:rPr>
            <w:rStyle w:val="Hyperlink"/>
            <w:rFonts w:asciiTheme="majorHAnsi" w:hAnsiTheme="majorHAnsi"/>
            <w:sz w:val="22"/>
          </w:rPr>
          <w:t>Retrieve Organization ID</w:t>
        </w:r>
      </w:hyperlink>
    </w:p>
    <w:p w14:paraId="019170AE" w14:textId="77777777" w:rsidR="00B24667" w:rsidRPr="00E06F99" w:rsidRDefault="00B24667" w:rsidP="00B24667">
      <w:pPr>
        <w:pStyle w:val="ListParagraph"/>
        <w:numPr>
          <w:ilvl w:val="0"/>
          <w:numId w:val="40"/>
        </w:numPr>
        <w:rPr>
          <w:rFonts w:asciiTheme="majorHAnsi" w:hAnsiTheme="majorHAnsi"/>
          <w:sz w:val="22"/>
        </w:rPr>
      </w:pPr>
      <w:r w:rsidRPr="00E06F99">
        <w:rPr>
          <w:rFonts w:asciiTheme="majorHAnsi" w:hAnsiTheme="majorHAnsi"/>
          <w:sz w:val="22"/>
        </w:rPr>
        <w:t xml:space="preserve">Invoke </w:t>
      </w:r>
      <w:r w:rsidRPr="00E06F99">
        <w:rPr>
          <w:rFonts w:asciiTheme="majorHAnsi" w:hAnsiTheme="majorHAnsi"/>
          <w:b/>
          <w:sz w:val="22"/>
        </w:rPr>
        <w:t>/api/v2/applications</w:t>
      </w:r>
      <w:r>
        <w:rPr>
          <w:rFonts w:asciiTheme="majorHAnsi" w:hAnsiTheme="majorHAnsi"/>
          <w:b/>
          <w:sz w:val="22"/>
        </w:rPr>
        <w:t>/[domain]/logs</w:t>
      </w:r>
      <w:r w:rsidRPr="00E06F99">
        <w:rPr>
          <w:rFonts w:asciiTheme="majorHAnsi" w:hAnsiTheme="majorHAnsi"/>
          <w:sz w:val="22"/>
        </w:rPr>
        <w:t xml:space="preserve"> API</w:t>
      </w:r>
    </w:p>
    <w:p w14:paraId="439C7D21" w14:textId="77777777" w:rsidR="00B24667" w:rsidRDefault="00B24667" w:rsidP="00B24667">
      <w:pPr>
        <w:rPr>
          <w:rFonts w:asciiTheme="majorHAnsi" w:hAnsiTheme="majorHAnsi"/>
          <w:i/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6"/>
      </w:tblGrid>
      <w:tr w:rsidR="00B24667" w14:paraId="78454B1F" w14:textId="77777777" w:rsidTr="00B14836">
        <w:trPr>
          <w:trHeight w:val="515"/>
        </w:trPr>
        <w:tc>
          <w:tcPr>
            <w:tcW w:w="8516" w:type="dxa"/>
            <w:shd w:val="clear" w:color="auto" w:fill="F2F2F2" w:themeFill="background1" w:themeFillShade="F2"/>
            <w:vAlign w:val="center"/>
          </w:tcPr>
          <w:p w14:paraId="6579447D" w14:textId="77777777" w:rsidR="00B24667" w:rsidRPr="000A116E" w:rsidRDefault="00B24667" w:rsidP="00B14836">
            <w:pPr>
              <w:rPr>
                <w:rFonts w:asciiTheme="majorHAnsi" w:hAnsiTheme="majorHAnsi"/>
                <w:i/>
                <w:sz w:val="22"/>
              </w:rPr>
            </w:pPr>
            <w:r w:rsidRPr="000410F8">
              <w:rPr>
                <w:rFonts w:asciiTheme="majorHAnsi" w:hAnsiTheme="majorHAnsi"/>
                <w:i/>
                <w:sz w:val="22"/>
              </w:rPr>
              <w:t xml:space="preserve">curl </w:t>
            </w:r>
            <w:r>
              <w:rPr>
                <w:rFonts w:asciiTheme="majorHAnsi" w:hAnsiTheme="majorHAnsi"/>
                <w:i/>
                <w:sz w:val="22"/>
              </w:rPr>
              <w:t xml:space="preserve">–X POST </w:t>
            </w:r>
            <w:r w:rsidRPr="000410F8">
              <w:rPr>
                <w:rFonts w:asciiTheme="majorHAnsi" w:hAnsiTheme="majorHAnsi"/>
                <w:i/>
                <w:sz w:val="22"/>
              </w:rPr>
              <w:t xml:space="preserve">-H "Authorization: Bearer </w:t>
            </w:r>
            <w:r>
              <w:rPr>
                <w:rFonts w:asciiTheme="majorHAnsi" w:hAnsiTheme="majorHAnsi"/>
                <w:i/>
                <w:sz w:val="22"/>
              </w:rPr>
              <w:t>[</w:t>
            </w:r>
            <w:r w:rsidRPr="000410F8">
              <w:rPr>
                <w:rFonts w:asciiTheme="majorHAnsi" w:hAnsiTheme="majorHAnsi"/>
                <w:i/>
                <w:sz w:val="22"/>
              </w:rPr>
              <w:t>YOUR_ACCESS_TOKEN</w:t>
            </w:r>
            <w:r>
              <w:rPr>
                <w:rFonts w:asciiTheme="majorHAnsi" w:hAnsiTheme="majorHAnsi"/>
                <w:i/>
                <w:sz w:val="22"/>
              </w:rPr>
              <w:t>]</w:t>
            </w:r>
            <w:r w:rsidRPr="000410F8">
              <w:rPr>
                <w:rFonts w:asciiTheme="majorHAnsi" w:hAnsiTheme="majorHAnsi"/>
                <w:i/>
                <w:sz w:val="22"/>
              </w:rPr>
              <w:t xml:space="preserve">" -H "X-ANYPNT-ENV-ID: </w:t>
            </w:r>
            <w:r>
              <w:rPr>
                <w:rFonts w:asciiTheme="majorHAnsi" w:hAnsiTheme="majorHAnsi"/>
                <w:i/>
                <w:sz w:val="22"/>
              </w:rPr>
              <w:t>[</w:t>
            </w:r>
            <w:r w:rsidRPr="000410F8">
              <w:rPr>
                <w:rFonts w:asciiTheme="majorHAnsi" w:hAnsiTheme="majorHAnsi"/>
                <w:i/>
                <w:sz w:val="22"/>
              </w:rPr>
              <w:t>YOUR_ENV_ID</w:t>
            </w:r>
            <w:r>
              <w:rPr>
                <w:rFonts w:asciiTheme="majorHAnsi" w:hAnsiTheme="majorHAnsi"/>
                <w:i/>
                <w:sz w:val="22"/>
              </w:rPr>
              <w:t>]</w:t>
            </w:r>
            <w:r w:rsidRPr="000410F8">
              <w:rPr>
                <w:rFonts w:asciiTheme="majorHAnsi" w:hAnsiTheme="majorHAnsi"/>
                <w:i/>
                <w:sz w:val="22"/>
              </w:rPr>
              <w:t xml:space="preserve">" </w:t>
            </w:r>
            <w:r>
              <w:rPr>
                <w:rFonts w:asciiTheme="majorHAnsi" w:hAnsiTheme="majorHAnsi"/>
                <w:i/>
                <w:sz w:val="22"/>
              </w:rPr>
              <w:t xml:space="preserve">–H </w:t>
            </w:r>
            <w:r w:rsidRPr="000410F8">
              <w:rPr>
                <w:rFonts w:asciiTheme="majorHAnsi" w:hAnsiTheme="majorHAnsi"/>
                <w:i/>
                <w:sz w:val="22"/>
              </w:rPr>
              <w:t>"</w:t>
            </w:r>
            <w:r>
              <w:rPr>
                <w:rFonts w:asciiTheme="majorHAnsi" w:hAnsiTheme="majorHAnsi"/>
                <w:i/>
                <w:sz w:val="22"/>
              </w:rPr>
              <w:t>Content-Type: application/json</w:t>
            </w:r>
            <w:r w:rsidRPr="000410F8">
              <w:rPr>
                <w:rFonts w:asciiTheme="majorHAnsi" w:hAnsiTheme="majorHAnsi"/>
                <w:i/>
                <w:sz w:val="22"/>
              </w:rPr>
              <w:t>"</w:t>
            </w:r>
            <w:r>
              <w:rPr>
                <w:rFonts w:asciiTheme="majorHAnsi" w:hAnsiTheme="majorHAnsi"/>
                <w:i/>
                <w:sz w:val="22"/>
              </w:rPr>
              <w:t xml:space="preserve"> –d ‘{</w:t>
            </w:r>
            <w:r w:rsidRPr="000410F8">
              <w:rPr>
                <w:rFonts w:asciiTheme="majorHAnsi" w:hAnsiTheme="majorHAnsi"/>
                <w:i/>
                <w:sz w:val="22"/>
              </w:rPr>
              <w:t>"</w:t>
            </w:r>
            <w:r>
              <w:rPr>
                <w:rFonts w:asciiTheme="majorHAnsi" w:hAnsiTheme="majorHAnsi"/>
                <w:i/>
                <w:sz w:val="22"/>
              </w:rPr>
              <w:t>lowerId</w:t>
            </w:r>
            <w:r w:rsidRPr="000410F8">
              <w:rPr>
                <w:rFonts w:asciiTheme="majorHAnsi" w:hAnsiTheme="majorHAnsi"/>
                <w:i/>
                <w:sz w:val="22"/>
              </w:rPr>
              <w:t>"</w:t>
            </w:r>
            <w:r>
              <w:rPr>
                <w:rFonts w:asciiTheme="majorHAnsi" w:hAnsiTheme="majorHAnsi"/>
                <w:i/>
                <w:sz w:val="22"/>
              </w:rPr>
              <w:t>:</w:t>
            </w:r>
            <w:r w:rsidRPr="000410F8">
              <w:rPr>
                <w:rFonts w:asciiTheme="majorHAnsi" w:hAnsiTheme="majorHAnsi"/>
                <w:i/>
                <w:sz w:val="22"/>
              </w:rPr>
              <w:t>"</w:t>
            </w:r>
            <w:r>
              <w:rPr>
                <w:rFonts w:asciiTheme="majorHAnsi" w:hAnsiTheme="majorHAnsi"/>
                <w:i/>
                <w:sz w:val="22"/>
              </w:rPr>
              <w:t>[LAST_FETCHED_RECORD_ID]</w:t>
            </w:r>
            <w:r w:rsidRPr="000410F8">
              <w:rPr>
                <w:rFonts w:asciiTheme="majorHAnsi" w:hAnsiTheme="majorHAnsi"/>
                <w:i/>
                <w:sz w:val="22"/>
              </w:rPr>
              <w:t>"</w:t>
            </w:r>
            <w:r>
              <w:rPr>
                <w:rFonts w:asciiTheme="majorHAnsi" w:hAnsiTheme="majorHAnsi"/>
                <w:i/>
                <w:sz w:val="22"/>
              </w:rPr>
              <w:t xml:space="preserve">}’ </w:t>
            </w:r>
            <w:r w:rsidRPr="000410F8">
              <w:rPr>
                <w:rFonts w:asciiTheme="majorHAnsi" w:hAnsiTheme="majorHAnsi"/>
                <w:i/>
                <w:sz w:val="22"/>
              </w:rPr>
              <w:t>"https://anypoint.mulesoft.com/cloudhub/api/v2/applications</w:t>
            </w:r>
            <w:r>
              <w:rPr>
                <w:rFonts w:asciiTheme="majorHAnsi" w:hAnsiTheme="majorHAnsi"/>
                <w:i/>
                <w:sz w:val="22"/>
              </w:rPr>
              <w:t>/[YOUR_APP_NAME]/logs</w:t>
            </w:r>
            <w:r w:rsidRPr="000410F8">
              <w:rPr>
                <w:rFonts w:asciiTheme="majorHAnsi" w:hAnsiTheme="majorHAnsi"/>
                <w:i/>
                <w:sz w:val="22"/>
              </w:rPr>
              <w:t>"</w:t>
            </w:r>
          </w:p>
        </w:tc>
      </w:tr>
    </w:tbl>
    <w:p w14:paraId="155FCAB1" w14:textId="77777777" w:rsidR="00B24667" w:rsidRDefault="00B24667" w:rsidP="00B24667">
      <w:pPr>
        <w:rPr>
          <w:rFonts w:asciiTheme="majorHAnsi" w:hAnsiTheme="majorHAnsi"/>
          <w:i/>
          <w:sz w:val="22"/>
        </w:rPr>
      </w:pPr>
    </w:p>
    <w:p w14:paraId="16EFA778" w14:textId="77777777" w:rsidR="00B2466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>
        <w:rPr>
          <w:color w:val="000000"/>
        </w:rPr>
        <w:t xml:space="preserve">curl </w:t>
      </w:r>
      <w:r w:rsidRPr="004A20E3">
        <w:rPr>
          <w:color w:val="000000"/>
        </w:rPr>
        <w:t xml:space="preserve">-X POST -H "Authorization: </w:t>
      </w:r>
      <w:r w:rsidRPr="004F24AE">
        <w:rPr>
          <w:b/>
          <w:color w:val="000000"/>
        </w:rPr>
        <w:t>Bearer d6eb5c5e-fb7e-43f7-afaf-5594a91656bc</w:t>
      </w:r>
      <w:r w:rsidRPr="004A20E3">
        <w:rPr>
          <w:color w:val="000000"/>
        </w:rPr>
        <w:t xml:space="preserve">" -H "X-ANYPNT-ENV-ID: </w:t>
      </w:r>
      <w:r w:rsidRPr="00FB0612">
        <w:rPr>
          <w:b/>
          <w:color w:val="000000"/>
        </w:rPr>
        <w:t>a427405e-30ba-44a2-812b-f45c56d3c54c</w:t>
      </w:r>
      <w:r w:rsidRPr="004A20E3">
        <w:rPr>
          <w:color w:val="000000"/>
        </w:rPr>
        <w:t>" -H "Content-Type: applica</w:t>
      </w:r>
      <w:r>
        <w:rPr>
          <w:color w:val="000000"/>
        </w:rPr>
        <w:t>tion/json" -d '{"lowerId":</w:t>
      </w:r>
      <w:r w:rsidRPr="00DA1098">
        <w:rPr>
          <w:b/>
          <w:color w:val="000000"/>
        </w:rPr>
        <w:t>0</w:t>
      </w:r>
      <w:r>
        <w:rPr>
          <w:color w:val="000000"/>
        </w:rPr>
        <w:t xml:space="preserve">}' </w:t>
      </w:r>
      <w:r w:rsidRPr="004A20E3">
        <w:rPr>
          <w:color w:val="000000"/>
        </w:rPr>
        <w:t xml:space="preserve">"https://anypoint.mulesoft.com/cloudhub/api/v2/applications/ </w:t>
      </w:r>
      <w:r w:rsidRPr="004A20E3">
        <w:rPr>
          <w:b/>
          <w:color w:val="000000"/>
        </w:rPr>
        <w:t>app-new</w:t>
      </w:r>
      <w:r w:rsidRPr="004A20E3">
        <w:rPr>
          <w:color w:val="000000"/>
        </w:rPr>
        <w:t>/logs"</w:t>
      </w:r>
    </w:p>
    <w:p w14:paraId="02F85ECB" w14:textId="77777777" w:rsidR="00B2466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</w:p>
    <w:p w14:paraId="5002E1BA" w14:textId="77777777" w:rsidR="00B24667" w:rsidRPr="00DC373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>
        <w:rPr>
          <w:color w:val="000000"/>
        </w:rPr>
        <w:t>   </w:t>
      </w:r>
      <w:r w:rsidRPr="00DC3737">
        <w:rPr>
          <w:color w:val="000000"/>
        </w:rPr>
        <w:t>{</w:t>
      </w:r>
    </w:p>
    <w:p w14:paraId="199A8DF1" w14:textId="77777777" w:rsidR="00B24667" w:rsidRPr="00DC373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>
        <w:rPr>
          <w:color w:val="000000"/>
        </w:rPr>
        <w:t xml:space="preserve">    "recordId": "15DEAB0AW</w:t>
      </w:r>
      <w:r w:rsidRPr="00DC3737">
        <w:rPr>
          <w:color w:val="000000"/>
        </w:rPr>
        <w:t>A6599424bae4b0a45eb3239d08-05994250B00000001",</w:t>
      </w:r>
    </w:p>
    <w:p w14:paraId="59440335" w14:textId="77777777" w:rsidR="00B24667" w:rsidRPr="00DC373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 w:rsidRPr="00DC3737">
        <w:rPr>
          <w:color w:val="000000"/>
        </w:rPr>
        <w:t xml:space="preserve">    "deploymentId": "599424</w:t>
      </w:r>
      <w:r>
        <w:rPr>
          <w:color w:val="000000"/>
        </w:rPr>
        <w:t>bae4b0a45eb3239d01</w:t>
      </w:r>
      <w:r w:rsidRPr="00DC3737">
        <w:rPr>
          <w:color w:val="000000"/>
        </w:rPr>
        <w:t>",</w:t>
      </w:r>
    </w:p>
    <w:p w14:paraId="213BEBFC" w14:textId="77777777" w:rsidR="00B24667" w:rsidRPr="00DC373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 w:rsidRPr="00DC3737">
        <w:rPr>
          <w:color w:val="000000"/>
        </w:rPr>
        <w:t xml:space="preserve">    "instan</w:t>
      </w:r>
      <w:r>
        <w:rPr>
          <w:color w:val="000000"/>
        </w:rPr>
        <w:t>ceId": "599424bae4b0a45eb3239d01</w:t>
      </w:r>
      <w:r w:rsidRPr="00DC3737">
        <w:rPr>
          <w:color w:val="000000"/>
        </w:rPr>
        <w:t>-0",</w:t>
      </w:r>
    </w:p>
    <w:p w14:paraId="12D8F353" w14:textId="77777777" w:rsidR="00B24667" w:rsidRPr="00DC373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 w:rsidRPr="00DC3737">
        <w:rPr>
          <w:color w:val="000000"/>
        </w:rPr>
        <w:t xml:space="preserve">    "line": 1,</w:t>
      </w:r>
    </w:p>
    <w:p w14:paraId="27FB6349" w14:textId="77777777" w:rsidR="00B24667" w:rsidRPr="00DC373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 w:rsidRPr="00DC3737">
        <w:rPr>
          <w:color w:val="000000"/>
        </w:rPr>
        <w:t xml:space="preserve">    "event": {</w:t>
      </w:r>
    </w:p>
    <w:p w14:paraId="721CC0D5" w14:textId="77777777" w:rsidR="00B24667" w:rsidRPr="00DC373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 w:rsidRPr="00DC3737">
        <w:rPr>
          <w:color w:val="000000"/>
        </w:rPr>
        <w:t xml:space="preserve">      "loggerName": "org.mule.module.launcher.application.DefaultMuleApplication",</w:t>
      </w:r>
    </w:p>
    <w:p w14:paraId="541E9900" w14:textId="77777777" w:rsidR="00B24667" w:rsidRPr="00DC373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 w:rsidRPr="00DC3737">
        <w:rPr>
          <w:color w:val="000000"/>
        </w:rPr>
        <w:t xml:space="preserve">      "threadName": "qtp1340000448-34",</w:t>
      </w:r>
    </w:p>
    <w:p w14:paraId="34E064F3" w14:textId="77777777" w:rsidR="00B24667" w:rsidRPr="00DC373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 w:rsidRPr="00DC3737">
        <w:rPr>
          <w:color w:val="000000"/>
        </w:rPr>
        <w:t xml:space="preserve">      "timestamp": 1502881032870,</w:t>
      </w:r>
    </w:p>
    <w:p w14:paraId="1F8D90DA" w14:textId="77777777" w:rsidR="00B24667" w:rsidRPr="00DC373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 w:rsidRPr="00DC3737">
        <w:rPr>
          <w:color w:val="000000"/>
        </w:rPr>
        <w:t xml:space="preserve">      "message": "\n++++++++++++++++++++++++++++++++++++++++++++++++++++++++++++\n+ Initializing app '</w:t>
      </w:r>
      <w:r>
        <w:rPr>
          <w:color w:val="000000"/>
        </w:rPr>
        <w:t>app-new</w:t>
      </w:r>
      <w:r w:rsidRPr="00DC3737">
        <w:rPr>
          <w:color w:val="000000"/>
        </w:rPr>
        <w:t>'                              +\n++++++++++++++++++++++++++++++++++++++++++++++++++++++++++++",</w:t>
      </w:r>
    </w:p>
    <w:p w14:paraId="14FAB51E" w14:textId="77777777" w:rsidR="00B24667" w:rsidRPr="00DC373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 w:rsidRPr="00DC3737">
        <w:rPr>
          <w:color w:val="000000"/>
        </w:rPr>
        <w:t xml:space="preserve">      "priority": "INFO",</w:t>
      </w:r>
    </w:p>
    <w:p w14:paraId="71030308" w14:textId="77777777" w:rsidR="00B24667" w:rsidRPr="00DC373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 w:rsidRPr="00DC3737">
        <w:rPr>
          <w:color w:val="000000"/>
        </w:rPr>
        <w:lastRenderedPageBreak/>
        <w:t xml:space="preserve">      "instanceId": ""</w:t>
      </w:r>
    </w:p>
    <w:p w14:paraId="1B984085" w14:textId="77777777" w:rsidR="00B24667" w:rsidRPr="00DC3737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 w:rsidRPr="00DC3737">
        <w:rPr>
          <w:color w:val="000000"/>
        </w:rPr>
        <w:t xml:space="preserve">    }</w:t>
      </w:r>
    </w:p>
    <w:p w14:paraId="1C2078BA" w14:textId="77777777" w:rsidR="00E55F4F" w:rsidRDefault="00B24667" w:rsidP="00B2466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FEFEF"/>
        <w:spacing w:before="150" w:after="150"/>
        <w:ind w:left="600"/>
        <w:rPr>
          <w:color w:val="000000"/>
        </w:rPr>
      </w:pPr>
      <w:r w:rsidRPr="00DC3737">
        <w:rPr>
          <w:color w:val="000000"/>
        </w:rPr>
        <w:t xml:space="preserve">  }</w:t>
      </w:r>
    </w:p>
    <w:p w14:paraId="223C3AB6" w14:textId="77777777" w:rsidR="004676FD" w:rsidRPr="004676FD" w:rsidRDefault="004676FD" w:rsidP="00083A69">
      <w:pPr>
        <w:pStyle w:val="Heading3"/>
      </w:pPr>
      <w:bookmarkStart w:id="26" w:name="_Toc494973584"/>
      <w:r w:rsidRPr="004676FD">
        <w:t>Pros</w:t>
      </w:r>
      <w:bookmarkEnd w:id="26"/>
    </w:p>
    <w:p w14:paraId="7F05809A" w14:textId="7FEA05FA" w:rsidR="004676FD" w:rsidRPr="00F76F9C" w:rsidRDefault="004676FD" w:rsidP="00083A69">
      <w:pPr>
        <w:pStyle w:val="ListParagraph"/>
        <w:numPr>
          <w:ilvl w:val="0"/>
          <w:numId w:val="27"/>
        </w:numPr>
        <w:rPr>
          <w:rFonts w:asciiTheme="majorHAnsi" w:hAnsiTheme="majorHAnsi"/>
          <w:sz w:val="22"/>
        </w:rPr>
      </w:pPr>
      <w:r w:rsidRPr="004676FD">
        <w:rPr>
          <w:rFonts w:asciiTheme="majorHAnsi" w:hAnsiTheme="majorHAnsi"/>
          <w:sz w:val="22"/>
        </w:rPr>
        <w:t>There will be no modification to the actual application</w:t>
      </w:r>
      <w:r w:rsidR="00336618">
        <w:rPr>
          <w:rFonts w:asciiTheme="majorHAnsi" w:hAnsiTheme="majorHAnsi"/>
          <w:sz w:val="22"/>
        </w:rPr>
        <w:t>(s)</w:t>
      </w:r>
      <w:r w:rsidRPr="004676FD">
        <w:rPr>
          <w:rFonts w:asciiTheme="majorHAnsi" w:hAnsiTheme="majorHAnsi"/>
          <w:sz w:val="22"/>
        </w:rPr>
        <w:t>.</w:t>
      </w:r>
    </w:p>
    <w:p w14:paraId="1DF9FBEA" w14:textId="6E939322" w:rsidR="004676FD" w:rsidRPr="004676FD" w:rsidRDefault="004676FD" w:rsidP="00083A69">
      <w:pPr>
        <w:pStyle w:val="Heading3"/>
      </w:pPr>
      <w:bookmarkStart w:id="27" w:name="_Toc494973585"/>
      <w:r>
        <w:t>Cons</w:t>
      </w:r>
      <w:bookmarkEnd w:id="27"/>
    </w:p>
    <w:p w14:paraId="594E2E2E" w14:textId="5D670F48" w:rsidR="004676FD" w:rsidRDefault="004676FD" w:rsidP="00083A69">
      <w:pPr>
        <w:pStyle w:val="ListParagraph"/>
        <w:numPr>
          <w:ilvl w:val="0"/>
          <w:numId w:val="26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Additional worker required to host this standalone application</w:t>
      </w:r>
      <w:r w:rsidR="007E5DAD">
        <w:rPr>
          <w:rFonts w:asciiTheme="majorHAnsi" w:hAnsiTheme="majorHAnsi"/>
          <w:sz w:val="22"/>
        </w:rPr>
        <w:t xml:space="preserve"> if built on Mule</w:t>
      </w:r>
    </w:p>
    <w:p w14:paraId="1D130A86" w14:textId="77777777" w:rsidR="0039137B" w:rsidRDefault="0039137B" w:rsidP="00083A69">
      <w:pPr>
        <w:rPr>
          <w:rFonts w:asciiTheme="majorHAnsi" w:hAnsiTheme="majorHAnsi"/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6"/>
      </w:tblGrid>
      <w:tr w:rsidR="0039137B" w14:paraId="350B0CFA" w14:textId="77777777" w:rsidTr="001F44D9">
        <w:trPr>
          <w:trHeight w:val="515"/>
        </w:trPr>
        <w:tc>
          <w:tcPr>
            <w:tcW w:w="8516" w:type="dxa"/>
            <w:shd w:val="clear" w:color="auto" w:fill="F2F2F2" w:themeFill="background1" w:themeFillShade="F2"/>
            <w:vAlign w:val="center"/>
          </w:tcPr>
          <w:p w14:paraId="584DA04A" w14:textId="2B208E2D" w:rsidR="0039137B" w:rsidRPr="0039137B" w:rsidRDefault="004676FD" w:rsidP="00B12C08">
            <w:pPr>
              <w:jc w:val="center"/>
              <w:rPr>
                <w:rFonts w:asciiTheme="majorHAnsi" w:hAnsiTheme="majorHAnsi"/>
                <w:b/>
                <w:sz w:val="22"/>
              </w:rPr>
            </w:pPr>
            <w:r>
              <w:rPr>
                <w:rFonts w:asciiTheme="majorHAnsi" w:hAnsiTheme="majorHAnsi"/>
                <w:b/>
                <w:sz w:val="22"/>
              </w:rPr>
              <w:t>We recommend this solution as it decouples the actual application</w:t>
            </w:r>
            <w:r w:rsidR="00B12C08">
              <w:rPr>
                <w:rFonts w:asciiTheme="majorHAnsi" w:hAnsiTheme="majorHAnsi"/>
                <w:b/>
                <w:sz w:val="22"/>
              </w:rPr>
              <w:t xml:space="preserve"> from log publishing</w:t>
            </w:r>
          </w:p>
        </w:tc>
      </w:tr>
    </w:tbl>
    <w:p w14:paraId="7E876E20" w14:textId="77777777" w:rsidR="0039137B" w:rsidRDefault="0039137B" w:rsidP="00083A69">
      <w:pPr>
        <w:rPr>
          <w:rFonts w:asciiTheme="majorHAnsi" w:hAnsiTheme="majorHAnsi"/>
          <w:sz w:val="22"/>
        </w:rPr>
      </w:pPr>
    </w:p>
    <w:p w14:paraId="646426BC" w14:textId="712EE405" w:rsidR="00DB1C3C" w:rsidRPr="00DB1C3C" w:rsidRDefault="00DB1C3C" w:rsidP="00083A69">
      <w:pPr>
        <w:pStyle w:val="Heading3"/>
      </w:pPr>
      <w:bookmarkStart w:id="28" w:name="_Toc494973586"/>
      <w:r w:rsidRPr="00DB1C3C">
        <w:t>Sample project</w:t>
      </w:r>
      <w:bookmarkEnd w:id="28"/>
    </w:p>
    <w:p w14:paraId="187A0222" w14:textId="2EE0335D" w:rsidR="00DB1C3C" w:rsidRPr="0023195C" w:rsidRDefault="00182D17" w:rsidP="00083A69">
      <w:p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A reference project</w:t>
      </w:r>
      <w:r w:rsidR="00B12C08">
        <w:rPr>
          <w:rFonts w:asciiTheme="majorHAnsi" w:hAnsiTheme="majorHAnsi"/>
          <w:sz w:val="22"/>
        </w:rPr>
        <w:t xml:space="preserve"> by Mulesoft support team</w:t>
      </w:r>
      <w:r>
        <w:rPr>
          <w:rFonts w:asciiTheme="majorHAnsi" w:hAnsiTheme="majorHAnsi"/>
          <w:sz w:val="22"/>
        </w:rPr>
        <w:t xml:space="preserve"> is available on </w:t>
      </w:r>
      <w:r w:rsidR="00CC1649">
        <w:rPr>
          <w:rFonts w:asciiTheme="majorHAnsi" w:hAnsiTheme="majorHAnsi"/>
          <w:sz w:val="22"/>
        </w:rPr>
        <w:t>mulesoft-</w:t>
      </w:r>
      <w:r>
        <w:rPr>
          <w:rFonts w:asciiTheme="majorHAnsi" w:hAnsiTheme="majorHAnsi"/>
          <w:sz w:val="22"/>
        </w:rPr>
        <w:t>consulting repository, and can be made available on request.</w:t>
      </w:r>
    </w:p>
    <w:p w14:paraId="1BB09FC1" w14:textId="5EC6557C" w:rsidR="00DB1C3C" w:rsidRDefault="00DB1C3C" w:rsidP="00083A69">
      <w:pPr>
        <w:pStyle w:val="Heading2"/>
      </w:pPr>
      <w:bookmarkStart w:id="29" w:name="_Toc494973587"/>
      <w:r>
        <w:t>Splunk Log4j Appender</w:t>
      </w:r>
      <w:bookmarkEnd w:id="29"/>
    </w:p>
    <w:p w14:paraId="554FFCB6" w14:textId="7CD1EA93" w:rsidR="00346871" w:rsidRDefault="00346598" w:rsidP="00083A69">
      <w:p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 xml:space="preserve">This method uses the </w:t>
      </w:r>
      <w:r w:rsidRPr="00346598">
        <w:rPr>
          <w:rFonts w:asciiTheme="majorHAnsi" w:hAnsiTheme="majorHAnsi"/>
          <w:sz w:val="22"/>
        </w:rPr>
        <w:t>Log4j Appender to send all the events to Splunk</w:t>
      </w:r>
      <w:r>
        <w:rPr>
          <w:rFonts w:asciiTheme="majorHAnsi" w:hAnsiTheme="majorHAnsi"/>
          <w:sz w:val="22"/>
        </w:rPr>
        <w:t xml:space="preserve">. </w:t>
      </w:r>
    </w:p>
    <w:p w14:paraId="56EEB4EB" w14:textId="77777777" w:rsidR="00837D4B" w:rsidRDefault="00837D4B" w:rsidP="00083A69">
      <w:pPr>
        <w:rPr>
          <w:rFonts w:asciiTheme="majorHAnsi" w:hAnsiTheme="majorHAnsi"/>
          <w:sz w:val="22"/>
        </w:rPr>
      </w:pPr>
    </w:p>
    <w:p w14:paraId="23126574" w14:textId="695CDD17" w:rsidR="00837D4B" w:rsidRDefault="00837D4B" w:rsidP="00837D4B">
      <w:pPr>
        <w:jc w:val="center"/>
        <w:rPr>
          <w:rFonts w:asciiTheme="majorHAnsi" w:hAnsiTheme="majorHAnsi"/>
          <w:sz w:val="22"/>
        </w:rPr>
      </w:pPr>
      <w:r>
        <w:rPr>
          <w:rFonts w:asciiTheme="majorHAnsi" w:hAnsiTheme="majorHAnsi"/>
          <w:noProof/>
          <w:sz w:val="22"/>
          <w:lang w:val="en-US"/>
        </w:rPr>
        <w:drawing>
          <wp:inline distT="0" distB="0" distL="0" distR="0" wp14:anchorId="2A9A9A5E" wp14:editId="2388D392">
            <wp:extent cx="3754755" cy="3068955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oudHub Splunk  - Page 1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B628" w14:textId="77777777" w:rsidR="00346871" w:rsidRDefault="00346871" w:rsidP="00346871">
      <w:pPr>
        <w:pStyle w:val="Heading3"/>
      </w:pPr>
      <w:bookmarkStart w:id="30" w:name="_Toc494973588"/>
      <w:r w:rsidRPr="006A4769">
        <w:t>Steps</w:t>
      </w:r>
      <w:bookmarkEnd w:id="30"/>
    </w:p>
    <w:p w14:paraId="055A1DA3" w14:textId="696B4AA7" w:rsidR="00346871" w:rsidRDefault="00346871" w:rsidP="00346871">
      <w:p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These are the steps involved in configuring the log4j appender</w:t>
      </w:r>
      <w:r w:rsidRPr="006A4769">
        <w:rPr>
          <w:rFonts w:asciiTheme="majorHAnsi" w:hAnsiTheme="majorHAnsi"/>
          <w:sz w:val="22"/>
        </w:rPr>
        <w:t>.</w:t>
      </w:r>
    </w:p>
    <w:p w14:paraId="6D2FA87D" w14:textId="77777777" w:rsidR="00346871" w:rsidRDefault="00346871" w:rsidP="00346871">
      <w:pPr>
        <w:rPr>
          <w:rFonts w:asciiTheme="majorHAnsi" w:hAnsiTheme="majorHAnsi"/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6"/>
      </w:tblGrid>
      <w:tr w:rsidR="00346871" w14:paraId="6C30D7BE" w14:textId="77777777" w:rsidTr="00F66528">
        <w:trPr>
          <w:trHeight w:val="515"/>
        </w:trPr>
        <w:tc>
          <w:tcPr>
            <w:tcW w:w="8516" w:type="dxa"/>
            <w:shd w:val="clear" w:color="auto" w:fill="F2F2F2" w:themeFill="background1" w:themeFillShade="F2"/>
            <w:vAlign w:val="center"/>
          </w:tcPr>
          <w:p w14:paraId="585FBF0A" w14:textId="11A90568" w:rsidR="00346871" w:rsidRPr="0039137B" w:rsidRDefault="00346871" w:rsidP="00F66528">
            <w:pPr>
              <w:jc w:val="center"/>
              <w:rPr>
                <w:rFonts w:asciiTheme="majorHAnsi" w:hAnsiTheme="majorHAnsi"/>
                <w:b/>
                <w:sz w:val="22"/>
              </w:rPr>
            </w:pPr>
            <w:r w:rsidRPr="0039137B">
              <w:rPr>
                <w:rFonts w:asciiTheme="majorHAnsi" w:hAnsiTheme="majorHAnsi"/>
                <w:b/>
                <w:sz w:val="22"/>
              </w:rPr>
              <w:t>The internal log management would need to be disabled for this to work, and can be requested via the Support portal.</w:t>
            </w:r>
            <w:r w:rsidR="00CB0008">
              <w:rPr>
                <w:rFonts w:asciiTheme="majorHAnsi" w:hAnsiTheme="majorHAnsi"/>
                <w:b/>
                <w:sz w:val="22"/>
              </w:rPr>
              <w:t xml:space="preserve"> See </w:t>
            </w:r>
            <w:hyperlink r:id="rId19" w:history="1">
              <w:r w:rsidR="00CB0008" w:rsidRPr="00CB0008">
                <w:rPr>
                  <w:rStyle w:val="Hyperlink"/>
                  <w:rFonts w:asciiTheme="majorHAnsi" w:hAnsiTheme="majorHAnsi"/>
                  <w:b/>
                  <w:sz w:val="22"/>
                </w:rPr>
                <w:t>https://docs.mulesoft.com/runtime-manager/custom-log-appender</w:t>
              </w:r>
            </w:hyperlink>
          </w:p>
        </w:tc>
      </w:tr>
    </w:tbl>
    <w:p w14:paraId="28D1908E" w14:textId="77777777" w:rsidR="00346871" w:rsidRDefault="00346871" w:rsidP="00346871">
      <w:pPr>
        <w:rPr>
          <w:rFonts w:asciiTheme="majorHAnsi" w:hAnsiTheme="majorHAnsi"/>
          <w:sz w:val="22"/>
        </w:rPr>
      </w:pPr>
    </w:p>
    <w:p w14:paraId="789EA390" w14:textId="32C08300" w:rsidR="00346871" w:rsidRDefault="00C86CF4" w:rsidP="00083A69">
      <w:pPr>
        <w:pStyle w:val="ListParagraph"/>
        <w:numPr>
          <w:ilvl w:val="0"/>
          <w:numId w:val="41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 xml:space="preserve">Request for </w:t>
      </w:r>
      <w:r w:rsidR="0099156E">
        <w:rPr>
          <w:rFonts w:asciiTheme="majorHAnsi" w:hAnsiTheme="majorHAnsi"/>
          <w:sz w:val="22"/>
        </w:rPr>
        <w:t>“</w:t>
      </w:r>
      <w:r w:rsidR="0099156E" w:rsidRPr="0099156E">
        <w:rPr>
          <w:rFonts w:asciiTheme="majorHAnsi" w:hAnsiTheme="majorHAnsi"/>
          <w:b/>
          <w:sz w:val="22"/>
        </w:rPr>
        <w:t xml:space="preserve">Disable </w:t>
      </w:r>
      <w:r w:rsidR="00960A1E" w:rsidRPr="0099156E">
        <w:rPr>
          <w:rFonts w:asciiTheme="majorHAnsi" w:hAnsiTheme="majorHAnsi"/>
          <w:b/>
          <w:sz w:val="22"/>
        </w:rPr>
        <w:t>CloudHub</w:t>
      </w:r>
      <w:r w:rsidR="0099156E" w:rsidRPr="0099156E">
        <w:rPr>
          <w:rFonts w:asciiTheme="majorHAnsi" w:hAnsiTheme="majorHAnsi"/>
          <w:b/>
          <w:sz w:val="22"/>
        </w:rPr>
        <w:t xml:space="preserve"> L</w:t>
      </w:r>
      <w:r w:rsidR="00CB0008" w:rsidRPr="0099156E">
        <w:rPr>
          <w:rFonts w:asciiTheme="majorHAnsi" w:hAnsiTheme="majorHAnsi"/>
          <w:b/>
          <w:sz w:val="22"/>
        </w:rPr>
        <w:t>ogs</w:t>
      </w:r>
      <w:r w:rsidR="0099156E">
        <w:rPr>
          <w:rFonts w:asciiTheme="majorHAnsi" w:hAnsiTheme="majorHAnsi"/>
          <w:sz w:val="22"/>
        </w:rPr>
        <w:t>” feature</w:t>
      </w:r>
    </w:p>
    <w:p w14:paraId="63EA531E" w14:textId="1EA4902F" w:rsidR="0044288D" w:rsidRDefault="0099156E" w:rsidP="0044288D">
      <w:pPr>
        <w:pStyle w:val="ListParagraph"/>
        <w:numPr>
          <w:ilvl w:val="0"/>
          <w:numId w:val="41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 xml:space="preserve">Disable </w:t>
      </w:r>
      <w:r w:rsidR="00960A1E">
        <w:rPr>
          <w:rFonts w:asciiTheme="majorHAnsi" w:hAnsiTheme="majorHAnsi"/>
          <w:sz w:val="22"/>
        </w:rPr>
        <w:t>CloudHub</w:t>
      </w:r>
      <w:r>
        <w:rPr>
          <w:rFonts w:asciiTheme="majorHAnsi" w:hAnsiTheme="majorHAnsi"/>
          <w:sz w:val="22"/>
        </w:rPr>
        <w:t xml:space="preserve"> logs for the application(s)</w:t>
      </w:r>
    </w:p>
    <w:p w14:paraId="2149723F" w14:textId="77777777" w:rsidR="00FB5BE7" w:rsidRDefault="00FB5BE7" w:rsidP="0044288D">
      <w:pPr>
        <w:pStyle w:val="ListParagraph"/>
        <w:numPr>
          <w:ilvl w:val="0"/>
          <w:numId w:val="41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lastRenderedPageBreak/>
        <w:t xml:space="preserve">Follow the steps documented here: </w:t>
      </w:r>
      <w:hyperlink r:id="rId20" w:history="1">
        <w:r w:rsidRPr="00FB5BE7">
          <w:rPr>
            <w:rStyle w:val="Hyperlink"/>
            <w:rFonts w:asciiTheme="majorHAnsi" w:hAnsiTheme="majorHAnsi"/>
            <w:sz w:val="22"/>
          </w:rPr>
          <w:t>http://dev.splunk.com/view/splunk-logging-java/SP-CAAAE3R</w:t>
        </w:r>
      </w:hyperlink>
    </w:p>
    <w:p w14:paraId="34739245" w14:textId="06691DA4" w:rsidR="0044288D" w:rsidRDefault="0044288D" w:rsidP="0044288D">
      <w:pPr>
        <w:pStyle w:val="ListParagraph"/>
        <w:numPr>
          <w:ilvl w:val="0"/>
          <w:numId w:val="41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 xml:space="preserve">We </w:t>
      </w:r>
      <w:r w:rsidRPr="0044288D">
        <w:rPr>
          <w:rFonts w:asciiTheme="majorHAnsi" w:hAnsiTheme="majorHAnsi"/>
          <w:sz w:val="22"/>
        </w:rPr>
        <w:t xml:space="preserve">recommend to use the XML provided in the Runtime Manager Custom Log Appender </w:t>
      </w:r>
      <w:hyperlink r:id="rId21" w:history="1">
        <w:r w:rsidRPr="00FB5BE7">
          <w:rPr>
            <w:rStyle w:val="Hyperlink"/>
            <w:rFonts w:asciiTheme="majorHAnsi" w:hAnsiTheme="majorHAnsi"/>
            <w:sz w:val="22"/>
          </w:rPr>
          <w:t>documentation</w:t>
        </w:r>
      </w:hyperlink>
      <w:r>
        <w:rPr>
          <w:rFonts w:asciiTheme="majorHAnsi" w:hAnsiTheme="majorHAnsi"/>
          <w:sz w:val="22"/>
        </w:rPr>
        <w:t>,</w:t>
      </w:r>
      <w:r w:rsidRPr="0044288D">
        <w:rPr>
          <w:rFonts w:asciiTheme="majorHAnsi" w:hAnsiTheme="majorHAnsi"/>
          <w:sz w:val="22"/>
        </w:rPr>
        <w:t xml:space="preserve"> and then add Splunk Appender as explained in Splunk </w:t>
      </w:r>
      <w:hyperlink r:id="rId22" w:history="1">
        <w:r w:rsidRPr="00FB5BE7">
          <w:rPr>
            <w:rStyle w:val="Hyperlink"/>
            <w:rFonts w:asciiTheme="majorHAnsi" w:hAnsiTheme="majorHAnsi"/>
            <w:sz w:val="22"/>
          </w:rPr>
          <w:t>documentation</w:t>
        </w:r>
      </w:hyperlink>
    </w:p>
    <w:p w14:paraId="059DD431" w14:textId="2A4994AD" w:rsidR="0039137B" w:rsidRPr="0028644C" w:rsidRDefault="0044288D" w:rsidP="00083A69">
      <w:pPr>
        <w:pStyle w:val="ListParagraph"/>
        <w:numPr>
          <w:ilvl w:val="0"/>
          <w:numId w:val="41"/>
        </w:numPr>
        <w:rPr>
          <w:rFonts w:asciiTheme="majorHAnsi" w:hAnsiTheme="majorHAnsi"/>
          <w:sz w:val="22"/>
        </w:rPr>
      </w:pPr>
      <w:r w:rsidRPr="0044288D">
        <w:rPr>
          <w:rFonts w:asciiTheme="majorHAnsi" w:hAnsiTheme="majorHAnsi"/>
          <w:sz w:val="22"/>
        </w:rPr>
        <w:t xml:space="preserve">A Splunk Enterprise TCP input will need to be created (from Data &gt; Data inputs &gt; TCP). See </w:t>
      </w:r>
      <w:hyperlink r:id="rId23" w:history="1">
        <w:r w:rsidRPr="0044288D">
          <w:rPr>
            <w:rStyle w:val="Hyperlink"/>
            <w:rFonts w:asciiTheme="majorHAnsi" w:hAnsiTheme="majorHAnsi"/>
            <w:sz w:val="22"/>
          </w:rPr>
          <w:t>Get data from TCP and UDP ports</w:t>
        </w:r>
      </w:hyperlink>
    </w:p>
    <w:p w14:paraId="6088154F" w14:textId="77777777" w:rsidR="0028644C" w:rsidRPr="004676FD" w:rsidRDefault="0028644C" w:rsidP="0028644C">
      <w:pPr>
        <w:pStyle w:val="Heading3"/>
      </w:pPr>
      <w:bookmarkStart w:id="31" w:name="_Toc494973589"/>
      <w:r w:rsidRPr="004676FD">
        <w:t>Pros</w:t>
      </w:r>
      <w:bookmarkEnd w:id="31"/>
    </w:p>
    <w:p w14:paraId="1A61E1D6" w14:textId="1CAC5B61" w:rsidR="009B6356" w:rsidRPr="009B6356" w:rsidRDefault="009B6356" w:rsidP="009B6356">
      <w:pPr>
        <w:pStyle w:val="ListParagraph"/>
        <w:numPr>
          <w:ilvl w:val="0"/>
          <w:numId w:val="27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The log publishing will be more real time</w:t>
      </w:r>
    </w:p>
    <w:p w14:paraId="0B33E591" w14:textId="77777777" w:rsidR="0028644C" w:rsidRPr="004676FD" w:rsidRDefault="0028644C" w:rsidP="0028644C">
      <w:pPr>
        <w:pStyle w:val="Heading3"/>
      </w:pPr>
      <w:bookmarkStart w:id="32" w:name="_Toc494973590"/>
      <w:r>
        <w:t>Cons</w:t>
      </w:r>
      <w:bookmarkEnd w:id="32"/>
    </w:p>
    <w:p w14:paraId="12E1FCC6" w14:textId="4A3F94A9" w:rsidR="0039137B" w:rsidRPr="00730D34" w:rsidRDefault="0028644C" w:rsidP="00083A69">
      <w:pPr>
        <w:pStyle w:val="ListParagraph"/>
        <w:numPr>
          <w:ilvl w:val="0"/>
          <w:numId w:val="26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Performance impact on individual applications</w:t>
      </w:r>
    </w:p>
    <w:sectPr w:rsidR="0039137B" w:rsidRPr="00730D34" w:rsidSect="009B1370">
      <w:headerReference w:type="default" r:id="rId24"/>
      <w:footerReference w:type="even" r:id="rId25"/>
      <w:footerReference w:type="default" r:id="rId26"/>
      <w:pgSz w:w="11900" w:h="16840"/>
      <w:pgMar w:top="1599" w:right="1800" w:bottom="1440" w:left="1800" w:header="483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285256" w14:textId="77777777" w:rsidR="009A66BA" w:rsidRDefault="009A66BA" w:rsidP="009C5963">
      <w:r>
        <w:separator/>
      </w:r>
    </w:p>
  </w:endnote>
  <w:endnote w:type="continuationSeparator" w:id="0">
    <w:p w14:paraId="2A433500" w14:textId="77777777" w:rsidR="009A66BA" w:rsidRDefault="009A66BA" w:rsidP="009C59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145ABC" w14:textId="77777777" w:rsidR="004521D5" w:rsidRDefault="004521D5" w:rsidP="00A51D7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DE98795" w14:textId="77777777" w:rsidR="004521D5" w:rsidRDefault="004521D5" w:rsidP="002E5A1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28EE34" w14:textId="77777777" w:rsidR="004521D5" w:rsidRDefault="004521D5" w:rsidP="00A51D7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60A1E">
      <w:rPr>
        <w:rStyle w:val="PageNumber"/>
        <w:noProof/>
      </w:rPr>
      <w:t>6</w:t>
    </w:r>
    <w:r>
      <w:rPr>
        <w:rStyle w:val="PageNumber"/>
      </w:rPr>
      <w:fldChar w:fldCharType="end"/>
    </w:r>
  </w:p>
  <w:p w14:paraId="334728E4" w14:textId="77777777" w:rsidR="004521D5" w:rsidRDefault="004521D5" w:rsidP="002E5A1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BB6DDF" w14:textId="77777777" w:rsidR="009A66BA" w:rsidRDefault="009A66BA" w:rsidP="009C5963">
      <w:r>
        <w:separator/>
      </w:r>
    </w:p>
  </w:footnote>
  <w:footnote w:type="continuationSeparator" w:id="0">
    <w:p w14:paraId="16732651" w14:textId="77777777" w:rsidR="009A66BA" w:rsidRDefault="009A66BA" w:rsidP="009C596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8FB049" w14:textId="77777777" w:rsidR="004521D5" w:rsidRDefault="004521D5" w:rsidP="008E4E33">
    <w:pPr>
      <w:pStyle w:val="Header"/>
      <w:ind w:left="-1080"/>
    </w:pPr>
    <w:r>
      <w:rPr>
        <w:noProof/>
        <w:lang w:val="en-US"/>
      </w:rPr>
      <w:drawing>
        <wp:inline distT="0" distB="0" distL="0" distR="0" wp14:anchorId="1EEB0F94" wp14:editId="3AC15F1B">
          <wp:extent cx="1595120" cy="472342"/>
          <wp:effectExtent l="0" t="0" r="5080" b="1079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ul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5049" cy="48712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41ACF"/>
    <w:multiLevelType w:val="hybridMultilevel"/>
    <w:tmpl w:val="5914C4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5E65B9"/>
    <w:multiLevelType w:val="hybridMultilevel"/>
    <w:tmpl w:val="52BC5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452C3F"/>
    <w:multiLevelType w:val="hybridMultilevel"/>
    <w:tmpl w:val="58C6006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B252DA8"/>
    <w:multiLevelType w:val="multilevel"/>
    <w:tmpl w:val="9C6EB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E614C32"/>
    <w:multiLevelType w:val="hybridMultilevel"/>
    <w:tmpl w:val="C1E28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9E00DC"/>
    <w:multiLevelType w:val="hybridMultilevel"/>
    <w:tmpl w:val="6EA2A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FD3320"/>
    <w:multiLevelType w:val="hybridMultilevel"/>
    <w:tmpl w:val="214A74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2F4393"/>
    <w:multiLevelType w:val="hybridMultilevel"/>
    <w:tmpl w:val="6EA2A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AD6A5C"/>
    <w:multiLevelType w:val="multilevel"/>
    <w:tmpl w:val="0234FC92"/>
    <w:styleLink w:val="Headings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525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2880"/>
      </w:pPr>
      <w:rPr>
        <w:rFonts w:hint="default"/>
      </w:rPr>
    </w:lvl>
  </w:abstractNum>
  <w:abstractNum w:abstractNumId="9">
    <w:nsid w:val="187A4122"/>
    <w:multiLevelType w:val="hybridMultilevel"/>
    <w:tmpl w:val="D7187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D12C8F"/>
    <w:multiLevelType w:val="hybridMultilevel"/>
    <w:tmpl w:val="46988F34"/>
    <w:lvl w:ilvl="0" w:tplc="0409000F">
      <w:start w:val="1"/>
      <w:numFmt w:val="decimal"/>
      <w:lvlText w:val="%1."/>
      <w:lvlJc w:val="left"/>
      <w:pPr>
        <w:ind w:left="763" w:hanging="360"/>
      </w:pPr>
    </w:lvl>
    <w:lvl w:ilvl="1" w:tplc="04090019">
      <w:start w:val="1"/>
      <w:numFmt w:val="lowerLetter"/>
      <w:lvlText w:val="%2."/>
      <w:lvlJc w:val="left"/>
      <w:pPr>
        <w:ind w:left="1483" w:hanging="360"/>
      </w:pPr>
    </w:lvl>
    <w:lvl w:ilvl="2" w:tplc="0409001B" w:tentative="1">
      <w:start w:val="1"/>
      <w:numFmt w:val="lowerRoman"/>
      <w:lvlText w:val="%3."/>
      <w:lvlJc w:val="right"/>
      <w:pPr>
        <w:ind w:left="2203" w:hanging="180"/>
      </w:pPr>
    </w:lvl>
    <w:lvl w:ilvl="3" w:tplc="0409000F" w:tentative="1">
      <w:start w:val="1"/>
      <w:numFmt w:val="decimal"/>
      <w:lvlText w:val="%4."/>
      <w:lvlJc w:val="left"/>
      <w:pPr>
        <w:ind w:left="2923" w:hanging="360"/>
      </w:pPr>
    </w:lvl>
    <w:lvl w:ilvl="4" w:tplc="04090019" w:tentative="1">
      <w:start w:val="1"/>
      <w:numFmt w:val="lowerLetter"/>
      <w:lvlText w:val="%5."/>
      <w:lvlJc w:val="left"/>
      <w:pPr>
        <w:ind w:left="3643" w:hanging="360"/>
      </w:pPr>
    </w:lvl>
    <w:lvl w:ilvl="5" w:tplc="0409001B" w:tentative="1">
      <w:start w:val="1"/>
      <w:numFmt w:val="lowerRoman"/>
      <w:lvlText w:val="%6."/>
      <w:lvlJc w:val="right"/>
      <w:pPr>
        <w:ind w:left="4363" w:hanging="180"/>
      </w:pPr>
    </w:lvl>
    <w:lvl w:ilvl="6" w:tplc="0409000F" w:tentative="1">
      <w:start w:val="1"/>
      <w:numFmt w:val="decimal"/>
      <w:lvlText w:val="%7."/>
      <w:lvlJc w:val="left"/>
      <w:pPr>
        <w:ind w:left="5083" w:hanging="360"/>
      </w:pPr>
    </w:lvl>
    <w:lvl w:ilvl="7" w:tplc="04090019" w:tentative="1">
      <w:start w:val="1"/>
      <w:numFmt w:val="lowerLetter"/>
      <w:lvlText w:val="%8."/>
      <w:lvlJc w:val="left"/>
      <w:pPr>
        <w:ind w:left="5803" w:hanging="360"/>
      </w:pPr>
    </w:lvl>
    <w:lvl w:ilvl="8" w:tplc="04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1">
    <w:nsid w:val="18FF232E"/>
    <w:multiLevelType w:val="hybridMultilevel"/>
    <w:tmpl w:val="6EA2A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AB6757"/>
    <w:multiLevelType w:val="hybridMultilevel"/>
    <w:tmpl w:val="6346D5EA"/>
    <w:lvl w:ilvl="0" w:tplc="0472F5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58ECE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502D2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CADB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E6B2E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156A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D82D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16A54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40E8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A35F1C"/>
    <w:multiLevelType w:val="hybridMultilevel"/>
    <w:tmpl w:val="18F6E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3D3C8C"/>
    <w:multiLevelType w:val="hybridMultilevel"/>
    <w:tmpl w:val="FD600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F477844"/>
    <w:multiLevelType w:val="hybridMultilevel"/>
    <w:tmpl w:val="1F7067C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2F6B5561"/>
    <w:multiLevelType w:val="hybridMultilevel"/>
    <w:tmpl w:val="53B6CA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C5C5834"/>
    <w:multiLevelType w:val="hybridMultilevel"/>
    <w:tmpl w:val="36B047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2D2DD8"/>
    <w:multiLevelType w:val="hybridMultilevel"/>
    <w:tmpl w:val="E7FC5E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2D3D00"/>
    <w:multiLevelType w:val="hybridMultilevel"/>
    <w:tmpl w:val="D3700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2A31FCF"/>
    <w:multiLevelType w:val="hybridMultilevel"/>
    <w:tmpl w:val="F97E0A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A46D89"/>
    <w:multiLevelType w:val="hybridMultilevel"/>
    <w:tmpl w:val="DAD22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AD52029"/>
    <w:multiLevelType w:val="hybridMultilevel"/>
    <w:tmpl w:val="DE8652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171749"/>
    <w:multiLevelType w:val="multilevel"/>
    <w:tmpl w:val="ED02F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52A30A34"/>
    <w:multiLevelType w:val="hybridMultilevel"/>
    <w:tmpl w:val="6EA2A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C810D7A"/>
    <w:multiLevelType w:val="hybridMultilevel"/>
    <w:tmpl w:val="61C66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C340E8"/>
    <w:multiLevelType w:val="multilevel"/>
    <w:tmpl w:val="C928BBE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7">
    <w:nsid w:val="66400492"/>
    <w:multiLevelType w:val="hybridMultilevel"/>
    <w:tmpl w:val="FF02B1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6D129EF"/>
    <w:multiLevelType w:val="hybridMultilevel"/>
    <w:tmpl w:val="6EA2A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BEF0164"/>
    <w:multiLevelType w:val="multilevel"/>
    <w:tmpl w:val="EBB87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7565E24"/>
    <w:multiLevelType w:val="multilevel"/>
    <w:tmpl w:val="16121958"/>
    <w:lvl w:ilvl="0">
      <w:start w:val="1"/>
      <w:numFmt w:val="upperLetter"/>
      <w:pStyle w:val="AppendixLevel1"/>
      <w:lvlText w:val="Appendix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>
    <w:nsid w:val="79A16F09"/>
    <w:multiLevelType w:val="hybridMultilevel"/>
    <w:tmpl w:val="01FEC5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DA861C6"/>
    <w:multiLevelType w:val="hybridMultilevel"/>
    <w:tmpl w:val="5F8CDD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AA1E92"/>
    <w:multiLevelType w:val="hybridMultilevel"/>
    <w:tmpl w:val="1C9E5E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EEB4F56"/>
    <w:multiLevelType w:val="hybridMultilevel"/>
    <w:tmpl w:val="CD62A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0"/>
  </w:num>
  <w:num w:numId="3">
    <w:abstractNumId w:val="31"/>
  </w:num>
  <w:num w:numId="4">
    <w:abstractNumId w:val="22"/>
  </w:num>
  <w:num w:numId="5">
    <w:abstractNumId w:val="8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4525" w:firstLine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0" w:firstLine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0" w:firstLine="144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0" w:firstLine="180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0" w:firstLine="216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0" w:firstLine="252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0" w:firstLine="2880"/>
        </w:pPr>
        <w:rPr>
          <w:rFonts w:hint="default"/>
        </w:rPr>
      </w:lvl>
    </w:lvlOverride>
  </w:num>
  <w:num w:numId="6">
    <w:abstractNumId w:val="12"/>
  </w:num>
  <w:num w:numId="7">
    <w:abstractNumId w:val="0"/>
  </w:num>
  <w:num w:numId="8">
    <w:abstractNumId w:val="17"/>
  </w:num>
  <w:num w:numId="9">
    <w:abstractNumId w:val="29"/>
  </w:num>
  <w:num w:numId="10">
    <w:abstractNumId w:val="32"/>
  </w:num>
  <w:num w:numId="1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3"/>
  </w:num>
  <w:num w:numId="14">
    <w:abstractNumId w:val="15"/>
  </w:num>
  <w:num w:numId="15">
    <w:abstractNumId w:val="6"/>
  </w:num>
  <w:num w:numId="16">
    <w:abstractNumId w:val="25"/>
  </w:num>
  <w:num w:numId="17">
    <w:abstractNumId w:val="1"/>
  </w:num>
  <w:num w:numId="18">
    <w:abstractNumId w:val="10"/>
  </w:num>
  <w:num w:numId="19">
    <w:abstractNumId w:val="14"/>
  </w:num>
  <w:num w:numId="20">
    <w:abstractNumId w:val="19"/>
  </w:num>
  <w:num w:numId="21">
    <w:abstractNumId w:val="21"/>
  </w:num>
  <w:num w:numId="22">
    <w:abstractNumId w:val="26"/>
  </w:num>
  <w:num w:numId="23">
    <w:abstractNumId w:val="4"/>
  </w:num>
  <w:num w:numId="24">
    <w:abstractNumId w:val="27"/>
  </w:num>
  <w:num w:numId="25">
    <w:abstractNumId w:val="26"/>
  </w:num>
  <w:num w:numId="26">
    <w:abstractNumId w:val="9"/>
  </w:num>
  <w:num w:numId="27">
    <w:abstractNumId w:val="13"/>
  </w:num>
  <w:num w:numId="28">
    <w:abstractNumId w:val="26"/>
  </w:num>
  <w:num w:numId="29">
    <w:abstractNumId w:val="28"/>
  </w:num>
  <w:num w:numId="30">
    <w:abstractNumId w:val="16"/>
  </w:num>
  <w:num w:numId="31">
    <w:abstractNumId w:val="33"/>
  </w:num>
  <w:num w:numId="32">
    <w:abstractNumId w:val="18"/>
  </w:num>
  <w:num w:numId="33">
    <w:abstractNumId w:val="11"/>
  </w:num>
  <w:num w:numId="34">
    <w:abstractNumId w:val="26"/>
  </w:num>
  <w:num w:numId="35">
    <w:abstractNumId w:val="23"/>
  </w:num>
  <w:num w:numId="36">
    <w:abstractNumId w:val="5"/>
  </w:num>
  <w:num w:numId="37">
    <w:abstractNumId w:val="24"/>
  </w:num>
  <w:num w:numId="38">
    <w:abstractNumId w:val="7"/>
  </w:num>
  <w:num w:numId="39">
    <w:abstractNumId w:val="2"/>
  </w:num>
  <w:num w:numId="40">
    <w:abstractNumId w:val="34"/>
  </w:num>
  <w:num w:numId="41">
    <w:abstractNumId w:val="2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131078" w:nlCheck="1" w:checkStyle="0"/>
  <w:activeWritingStyle w:appName="MSWord" w:lang="en-US" w:vendorID="64" w:dllVersion="131078" w:nlCheck="1" w:checkStyle="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AC1"/>
    <w:rsid w:val="00000571"/>
    <w:rsid w:val="00000D8B"/>
    <w:rsid w:val="00001004"/>
    <w:rsid w:val="00001E1D"/>
    <w:rsid w:val="000051C2"/>
    <w:rsid w:val="0000580A"/>
    <w:rsid w:val="00006277"/>
    <w:rsid w:val="000069AD"/>
    <w:rsid w:val="00007BD0"/>
    <w:rsid w:val="000106CE"/>
    <w:rsid w:val="000107E1"/>
    <w:rsid w:val="0001089A"/>
    <w:rsid w:val="00010ACD"/>
    <w:rsid w:val="0001268D"/>
    <w:rsid w:val="00012B18"/>
    <w:rsid w:val="00012C48"/>
    <w:rsid w:val="00012CA1"/>
    <w:rsid w:val="00012D25"/>
    <w:rsid w:val="00012F56"/>
    <w:rsid w:val="000133C3"/>
    <w:rsid w:val="00013B49"/>
    <w:rsid w:val="00013DDA"/>
    <w:rsid w:val="00014133"/>
    <w:rsid w:val="0001496A"/>
    <w:rsid w:val="000156F3"/>
    <w:rsid w:val="0001579F"/>
    <w:rsid w:val="000158B7"/>
    <w:rsid w:val="00015955"/>
    <w:rsid w:val="000159E4"/>
    <w:rsid w:val="00015E12"/>
    <w:rsid w:val="00016093"/>
    <w:rsid w:val="0001643C"/>
    <w:rsid w:val="00016761"/>
    <w:rsid w:val="0001794E"/>
    <w:rsid w:val="00017CE3"/>
    <w:rsid w:val="00020738"/>
    <w:rsid w:val="00020BAE"/>
    <w:rsid w:val="000210F7"/>
    <w:rsid w:val="0002149C"/>
    <w:rsid w:val="000218D2"/>
    <w:rsid w:val="00021AF7"/>
    <w:rsid w:val="00022B28"/>
    <w:rsid w:val="000237BD"/>
    <w:rsid w:val="000245CE"/>
    <w:rsid w:val="00025BB7"/>
    <w:rsid w:val="00025D00"/>
    <w:rsid w:val="00026698"/>
    <w:rsid w:val="00027CB7"/>
    <w:rsid w:val="00027F08"/>
    <w:rsid w:val="00027FFB"/>
    <w:rsid w:val="000308F3"/>
    <w:rsid w:val="000319C3"/>
    <w:rsid w:val="00031C32"/>
    <w:rsid w:val="00032F56"/>
    <w:rsid w:val="000331FC"/>
    <w:rsid w:val="00034084"/>
    <w:rsid w:val="000343A4"/>
    <w:rsid w:val="00034801"/>
    <w:rsid w:val="00034A93"/>
    <w:rsid w:val="000361E7"/>
    <w:rsid w:val="0003654B"/>
    <w:rsid w:val="00036891"/>
    <w:rsid w:val="0003762C"/>
    <w:rsid w:val="000402BB"/>
    <w:rsid w:val="0004041A"/>
    <w:rsid w:val="00040A54"/>
    <w:rsid w:val="00040EAE"/>
    <w:rsid w:val="000410E1"/>
    <w:rsid w:val="000410F8"/>
    <w:rsid w:val="0004149E"/>
    <w:rsid w:val="00041B8F"/>
    <w:rsid w:val="00041C08"/>
    <w:rsid w:val="000421B6"/>
    <w:rsid w:val="0004293C"/>
    <w:rsid w:val="00043270"/>
    <w:rsid w:val="00044704"/>
    <w:rsid w:val="00045B0B"/>
    <w:rsid w:val="0004617A"/>
    <w:rsid w:val="000467C2"/>
    <w:rsid w:val="00046E03"/>
    <w:rsid w:val="00046F14"/>
    <w:rsid w:val="0004732E"/>
    <w:rsid w:val="00047D98"/>
    <w:rsid w:val="00047E04"/>
    <w:rsid w:val="00052368"/>
    <w:rsid w:val="00053052"/>
    <w:rsid w:val="000539C6"/>
    <w:rsid w:val="00053F28"/>
    <w:rsid w:val="000540F2"/>
    <w:rsid w:val="00054C23"/>
    <w:rsid w:val="00055991"/>
    <w:rsid w:val="0005634B"/>
    <w:rsid w:val="00056BFD"/>
    <w:rsid w:val="0005741D"/>
    <w:rsid w:val="00060CD2"/>
    <w:rsid w:val="00060CEF"/>
    <w:rsid w:val="00060D31"/>
    <w:rsid w:val="0006120F"/>
    <w:rsid w:val="00061C63"/>
    <w:rsid w:val="00062B9C"/>
    <w:rsid w:val="000630AD"/>
    <w:rsid w:val="00063BD1"/>
    <w:rsid w:val="00063D2E"/>
    <w:rsid w:val="0006422F"/>
    <w:rsid w:val="0006497E"/>
    <w:rsid w:val="00064AC4"/>
    <w:rsid w:val="00064BF9"/>
    <w:rsid w:val="00066371"/>
    <w:rsid w:val="00066729"/>
    <w:rsid w:val="00066A4D"/>
    <w:rsid w:val="00066C0D"/>
    <w:rsid w:val="000675EE"/>
    <w:rsid w:val="000700A5"/>
    <w:rsid w:val="0007081F"/>
    <w:rsid w:val="0007088B"/>
    <w:rsid w:val="00070924"/>
    <w:rsid w:val="00070F52"/>
    <w:rsid w:val="0007184B"/>
    <w:rsid w:val="00071AC1"/>
    <w:rsid w:val="00071B81"/>
    <w:rsid w:val="00071DFB"/>
    <w:rsid w:val="00072FD3"/>
    <w:rsid w:val="000739C0"/>
    <w:rsid w:val="00074115"/>
    <w:rsid w:val="00074550"/>
    <w:rsid w:val="00074DF4"/>
    <w:rsid w:val="0007524A"/>
    <w:rsid w:val="00076127"/>
    <w:rsid w:val="000776D8"/>
    <w:rsid w:val="00080278"/>
    <w:rsid w:val="00080530"/>
    <w:rsid w:val="0008099F"/>
    <w:rsid w:val="000817C8"/>
    <w:rsid w:val="00081A76"/>
    <w:rsid w:val="00081E01"/>
    <w:rsid w:val="00081F85"/>
    <w:rsid w:val="00082596"/>
    <w:rsid w:val="000829D8"/>
    <w:rsid w:val="0008341D"/>
    <w:rsid w:val="00083A69"/>
    <w:rsid w:val="00083B87"/>
    <w:rsid w:val="0008442B"/>
    <w:rsid w:val="000844B3"/>
    <w:rsid w:val="00084C25"/>
    <w:rsid w:val="00085CAF"/>
    <w:rsid w:val="00085F9F"/>
    <w:rsid w:val="00086182"/>
    <w:rsid w:val="0008622C"/>
    <w:rsid w:val="00086232"/>
    <w:rsid w:val="0008698E"/>
    <w:rsid w:val="00086B1E"/>
    <w:rsid w:val="00086BAB"/>
    <w:rsid w:val="00086E81"/>
    <w:rsid w:val="000874C5"/>
    <w:rsid w:val="000876B7"/>
    <w:rsid w:val="00090333"/>
    <w:rsid w:val="00090398"/>
    <w:rsid w:val="000917F1"/>
    <w:rsid w:val="00091B6C"/>
    <w:rsid w:val="00091F70"/>
    <w:rsid w:val="0009288A"/>
    <w:rsid w:val="00092C5C"/>
    <w:rsid w:val="00092D2B"/>
    <w:rsid w:val="0009360A"/>
    <w:rsid w:val="00093B21"/>
    <w:rsid w:val="00094110"/>
    <w:rsid w:val="000943EB"/>
    <w:rsid w:val="000944E7"/>
    <w:rsid w:val="000950DA"/>
    <w:rsid w:val="00096055"/>
    <w:rsid w:val="00096A16"/>
    <w:rsid w:val="00097C42"/>
    <w:rsid w:val="000A00E7"/>
    <w:rsid w:val="000A016D"/>
    <w:rsid w:val="000A0D08"/>
    <w:rsid w:val="000A116E"/>
    <w:rsid w:val="000A3158"/>
    <w:rsid w:val="000A348F"/>
    <w:rsid w:val="000A388E"/>
    <w:rsid w:val="000A3C7B"/>
    <w:rsid w:val="000A44D4"/>
    <w:rsid w:val="000A4D2C"/>
    <w:rsid w:val="000A54CC"/>
    <w:rsid w:val="000A5B03"/>
    <w:rsid w:val="000A5FBA"/>
    <w:rsid w:val="000A63C3"/>
    <w:rsid w:val="000A66B9"/>
    <w:rsid w:val="000A6EAF"/>
    <w:rsid w:val="000A7471"/>
    <w:rsid w:val="000A7867"/>
    <w:rsid w:val="000A7B1B"/>
    <w:rsid w:val="000B06CF"/>
    <w:rsid w:val="000B0749"/>
    <w:rsid w:val="000B1AB0"/>
    <w:rsid w:val="000B1B74"/>
    <w:rsid w:val="000B2D1A"/>
    <w:rsid w:val="000B372C"/>
    <w:rsid w:val="000B52FE"/>
    <w:rsid w:val="000B596B"/>
    <w:rsid w:val="000B5F2F"/>
    <w:rsid w:val="000B610B"/>
    <w:rsid w:val="000B628C"/>
    <w:rsid w:val="000B75A6"/>
    <w:rsid w:val="000B7FD7"/>
    <w:rsid w:val="000C0CE3"/>
    <w:rsid w:val="000C0CEE"/>
    <w:rsid w:val="000C0FD4"/>
    <w:rsid w:val="000C104A"/>
    <w:rsid w:val="000C14E1"/>
    <w:rsid w:val="000C367F"/>
    <w:rsid w:val="000C3B72"/>
    <w:rsid w:val="000C40C9"/>
    <w:rsid w:val="000C43C7"/>
    <w:rsid w:val="000C4607"/>
    <w:rsid w:val="000C57B7"/>
    <w:rsid w:val="000C5817"/>
    <w:rsid w:val="000C59F7"/>
    <w:rsid w:val="000C5C0C"/>
    <w:rsid w:val="000C6F0A"/>
    <w:rsid w:val="000C71A9"/>
    <w:rsid w:val="000C73FC"/>
    <w:rsid w:val="000C7DBD"/>
    <w:rsid w:val="000D00A6"/>
    <w:rsid w:val="000D036F"/>
    <w:rsid w:val="000D0404"/>
    <w:rsid w:val="000D089F"/>
    <w:rsid w:val="000D1080"/>
    <w:rsid w:val="000D170C"/>
    <w:rsid w:val="000D1D70"/>
    <w:rsid w:val="000D1E26"/>
    <w:rsid w:val="000D1E7D"/>
    <w:rsid w:val="000D2A75"/>
    <w:rsid w:val="000D3055"/>
    <w:rsid w:val="000D3692"/>
    <w:rsid w:val="000D4893"/>
    <w:rsid w:val="000D4DEA"/>
    <w:rsid w:val="000D52A1"/>
    <w:rsid w:val="000D623B"/>
    <w:rsid w:val="000D63FB"/>
    <w:rsid w:val="000D6830"/>
    <w:rsid w:val="000D6CD3"/>
    <w:rsid w:val="000D6F8A"/>
    <w:rsid w:val="000D7406"/>
    <w:rsid w:val="000D79DD"/>
    <w:rsid w:val="000D7ACC"/>
    <w:rsid w:val="000E1E28"/>
    <w:rsid w:val="000E23D1"/>
    <w:rsid w:val="000E25F9"/>
    <w:rsid w:val="000E2696"/>
    <w:rsid w:val="000E285E"/>
    <w:rsid w:val="000E3FFD"/>
    <w:rsid w:val="000E40C2"/>
    <w:rsid w:val="000E5950"/>
    <w:rsid w:val="000E5ABA"/>
    <w:rsid w:val="000E5F6B"/>
    <w:rsid w:val="000E67D1"/>
    <w:rsid w:val="000E761B"/>
    <w:rsid w:val="000E7B68"/>
    <w:rsid w:val="000E7F0A"/>
    <w:rsid w:val="000F0165"/>
    <w:rsid w:val="000F0227"/>
    <w:rsid w:val="000F047D"/>
    <w:rsid w:val="000F0DA3"/>
    <w:rsid w:val="000F0FB0"/>
    <w:rsid w:val="000F11E5"/>
    <w:rsid w:val="000F128D"/>
    <w:rsid w:val="000F13E1"/>
    <w:rsid w:val="000F21F1"/>
    <w:rsid w:val="000F2303"/>
    <w:rsid w:val="000F2647"/>
    <w:rsid w:val="000F2A8C"/>
    <w:rsid w:val="000F2B13"/>
    <w:rsid w:val="000F332B"/>
    <w:rsid w:val="000F3ECA"/>
    <w:rsid w:val="000F454A"/>
    <w:rsid w:val="000F4D1B"/>
    <w:rsid w:val="000F57AC"/>
    <w:rsid w:val="000F5FC4"/>
    <w:rsid w:val="000F621E"/>
    <w:rsid w:val="000F6EE7"/>
    <w:rsid w:val="000F6EFA"/>
    <w:rsid w:val="000F6F88"/>
    <w:rsid w:val="000F70F6"/>
    <w:rsid w:val="000F72F4"/>
    <w:rsid w:val="000F7AF8"/>
    <w:rsid w:val="00100C6F"/>
    <w:rsid w:val="0010259E"/>
    <w:rsid w:val="00102868"/>
    <w:rsid w:val="001029FD"/>
    <w:rsid w:val="00102C01"/>
    <w:rsid w:val="00102C36"/>
    <w:rsid w:val="00102E65"/>
    <w:rsid w:val="001035BB"/>
    <w:rsid w:val="00103C3C"/>
    <w:rsid w:val="0010402A"/>
    <w:rsid w:val="0010559F"/>
    <w:rsid w:val="00106CC6"/>
    <w:rsid w:val="0011038A"/>
    <w:rsid w:val="00110501"/>
    <w:rsid w:val="00110D50"/>
    <w:rsid w:val="00110F3B"/>
    <w:rsid w:val="00111251"/>
    <w:rsid w:val="00112066"/>
    <w:rsid w:val="00112799"/>
    <w:rsid w:val="00112D78"/>
    <w:rsid w:val="00112E1C"/>
    <w:rsid w:val="00112EFD"/>
    <w:rsid w:val="00113D34"/>
    <w:rsid w:val="00114270"/>
    <w:rsid w:val="00114CDE"/>
    <w:rsid w:val="001155A7"/>
    <w:rsid w:val="001157C9"/>
    <w:rsid w:val="00116164"/>
    <w:rsid w:val="00116D13"/>
    <w:rsid w:val="00120456"/>
    <w:rsid w:val="00120985"/>
    <w:rsid w:val="00120AFF"/>
    <w:rsid w:val="00121375"/>
    <w:rsid w:val="00121839"/>
    <w:rsid w:val="00121A8E"/>
    <w:rsid w:val="00122ED8"/>
    <w:rsid w:val="001232CB"/>
    <w:rsid w:val="00123B6F"/>
    <w:rsid w:val="00123E9F"/>
    <w:rsid w:val="00124857"/>
    <w:rsid w:val="001252CE"/>
    <w:rsid w:val="0012548C"/>
    <w:rsid w:val="00125960"/>
    <w:rsid w:val="00125B34"/>
    <w:rsid w:val="00126576"/>
    <w:rsid w:val="001266DD"/>
    <w:rsid w:val="00127069"/>
    <w:rsid w:val="00127160"/>
    <w:rsid w:val="00127576"/>
    <w:rsid w:val="001277BC"/>
    <w:rsid w:val="001306F0"/>
    <w:rsid w:val="00131777"/>
    <w:rsid w:val="00131D76"/>
    <w:rsid w:val="001322D9"/>
    <w:rsid w:val="00132343"/>
    <w:rsid w:val="001324A5"/>
    <w:rsid w:val="001329D9"/>
    <w:rsid w:val="00132F4B"/>
    <w:rsid w:val="00133033"/>
    <w:rsid w:val="001332DD"/>
    <w:rsid w:val="00133433"/>
    <w:rsid w:val="00133525"/>
    <w:rsid w:val="00133800"/>
    <w:rsid w:val="001339B1"/>
    <w:rsid w:val="001339EF"/>
    <w:rsid w:val="001342BC"/>
    <w:rsid w:val="00134CFC"/>
    <w:rsid w:val="00134FD3"/>
    <w:rsid w:val="00135103"/>
    <w:rsid w:val="001358A5"/>
    <w:rsid w:val="0013618A"/>
    <w:rsid w:val="00136738"/>
    <w:rsid w:val="0013675A"/>
    <w:rsid w:val="00136FA6"/>
    <w:rsid w:val="00137154"/>
    <w:rsid w:val="001374B5"/>
    <w:rsid w:val="001376F7"/>
    <w:rsid w:val="0014010E"/>
    <w:rsid w:val="001406FA"/>
    <w:rsid w:val="00142056"/>
    <w:rsid w:val="00142092"/>
    <w:rsid w:val="0014254C"/>
    <w:rsid w:val="001428EB"/>
    <w:rsid w:val="00142996"/>
    <w:rsid w:val="00144593"/>
    <w:rsid w:val="00144F5B"/>
    <w:rsid w:val="00145642"/>
    <w:rsid w:val="001469F9"/>
    <w:rsid w:val="0014720E"/>
    <w:rsid w:val="001472F4"/>
    <w:rsid w:val="0014791E"/>
    <w:rsid w:val="00150B60"/>
    <w:rsid w:val="00151BBE"/>
    <w:rsid w:val="00152128"/>
    <w:rsid w:val="00152982"/>
    <w:rsid w:val="00152AF3"/>
    <w:rsid w:val="00152D37"/>
    <w:rsid w:val="00152E17"/>
    <w:rsid w:val="00152EF3"/>
    <w:rsid w:val="001532A5"/>
    <w:rsid w:val="00153810"/>
    <w:rsid w:val="00153E7B"/>
    <w:rsid w:val="00154000"/>
    <w:rsid w:val="0015427E"/>
    <w:rsid w:val="00154357"/>
    <w:rsid w:val="0015487B"/>
    <w:rsid w:val="00154E6C"/>
    <w:rsid w:val="00154EA7"/>
    <w:rsid w:val="00155554"/>
    <w:rsid w:val="0015582C"/>
    <w:rsid w:val="0015598D"/>
    <w:rsid w:val="001560FB"/>
    <w:rsid w:val="00157A96"/>
    <w:rsid w:val="00157AA9"/>
    <w:rsid w:val="00157B83"/>
    <w:rsid w:val="00157DDD"/>
    <w:rsid w:val="00157F4F"/>
    <w:rsid w:val="00160693"/>
    <w:rsid w:val="001609FF"/>
    <w:rsid w:val="0016155C"/>
    <w:rsid w:val="001615A5"/>
    <w:rsid w:val="00162143"/>
    <w:rsid w:val="0016294B"/>
    <w:rsid w:val="00162F47"/>
    <w:rsid w:val="0016369B"/>
    <w:rsid w:val="001638A9"/>
    <w:rsid w:val="00164912"/>
    <w:rsid w:val="00164C84"/>
    <w:rsid w:val="0016500E"/>
    <w:rsid w:val="00165398"/>
    <w:rsid w:val="00165E9D"/>
    <w:rsid w:val="00166138"/>
    <w:rsid w:val="0016654A"/>
    <w:rsid w:val="0016713D"/>
    <w:rsid w:val="00167202"/>
    <w:rsid w:val="0017001B"/>
    <w:rsid w:val="00170B6C"/>
    <w:rsid w:val="00171196"/>
    <w:rsid w:val="001722E6"/>
    <w:rsid w:val="00172555"/>
    <w:rsid w:val="001727AC"/>
    <w:rsid w:val="00172878"/>
    <w:rsid w:val="00172984"/>
    <w:rsid w:val="00172C00"/>
    <w:rsid w:val="00174055"/>
    <w:rsid w:val="00174D2A"/>
    <w:rsid w:val="00174D9D"/>
    <w:rsid w:val="00175048"/>
    <w:rsid w:val="001750AC"/>
    <w:rsid w:val="001759BB"/>
    <w:rsid w:val="00175A1A"/>
    <w:rsid w:val="001760D3"/>
    <w:rsid w:val="0017713E"/>
    <w:rsid w:val="0017727A"/>
    <w:rsid w:val="00177761"/>
    <w:rsid w:val="001805A7"/>
    <w:rsid w:val="0018083B"/>
    <w:rsid w:val="00180D78"/>
    <w:rsid w:val="001814DE"/>
    <w:rsid w:val="00181A4E"/>
    <w:rsid w:val="00182D17"/>
    <w:rsid w:val="00183152"/>
    <w:rsid w:val="00183609"/>
    <w:rsid w:val="00183B06"/>
    <w:rsid w:val="00183C3D"/>
    <w:rsid w:val="0018467D"/>
    <w:rsid w:val="00184D32"/>
    <w:rsid w:val="00184E52"/>
    <w:rsid w:val="00185438"/>
    <w:rsid w:val="00186230"/>
    <w:rsid w:val="0018649C"/>
    <w:rsid w:val="00186C15"/>
    <w:rsid w:val="00187BD5"/>
    <w:rsid w:val="0019022D"/>
    <w:rsid w:val="001902E6"/>
    <w:rsid w:val="0019121F"/>
    <w:rsid w:val="00192F50"/>
    <w:rsid w:val="0019395A"/>
    <w:rsid w:val="00193B38"/>
    <w:rsid w:val="00193D51"/>
    <w:rsid w:val="00195407"/>
    <w:rsid w:val="0019566B"/>
    <w:rsid w:val="00195AA5"/>
    <w:rsid w:val="00196188"/>
    <w:rsid w:val="00196569"/>
    <w:rsid w:val="00196F4A"/>
    <w:rsid w:val="00197297"/>
    <w:rsid w:val="0019762A"/>
    <w:rsid w:val="00197A1C"/>
    <w:rsid w:val="001A0257"/>
    <w:rsid w:val="001A04EA"/>
    <w:rsid w:val="001A0A9A"/>
    <w:rsid w:val="001A1DB4"/>
    <w:rsid w:val="001A1FA2"/>
    <w:rsid w:val="001A276B"/>
    <w:rsid w:val="001A2918"/>
    <w:rsid w:val="001A3BA6"/>
    <w:rsid w:val="001A41AC"/>
    <w:rsid w:val="001A45A6"/>
    <w:rsid w:val="001A470A"/>
    <w:rsid w:val="001A4F5E"/>
    <w:rsid w:val="001A5C64"/>
    <w:rsid w:val="001A5CB6"/>
    <w:rsid w:val="001A65CD"/>
    <w:rsid w:val="001A67E5"/>
    <w:rsid w:val="001A7A97"/>
    <w:rsid w:val="001A7B1A"/>
    <w:rsid w:val="001B09C2"/>
    <w:rsid w:val="001B1468"/>
    <w:rsid w:val="001B1F06"/>
    <w:rsid w:val="001B1F2A"/>
    <w:rsid w:val="001B2242"/>
    <w:rsid w:val="001B2C16"/>
    <w:rsid w:val="001B2C43"/>
    <w:rsid w:val="001B3377"/>
    <w:rsid w:val="001B3602"/>
    <w:rsid w:val="001B3D0F"/>
    <w:rsid w:val="001B4B69"/>
    <w:rsid w:val="001B5A6A"/>
    <w:rsid w:val="001B5E51"/>
    <w:rsid w:val="001B648A"/>
    <w:rsid w:val="001B7B99"/>
    <w:rsid w:val="001C0EC4"/>
    <w:rsid w:val="001C105A"/>
    <w:rsid w:val="001C13B4"/>
    <w:rsid w:val="001C2027"/>
    <w:rsid w:val="001C2208"/>
    <w:rsid w:val="001C2543"/>
    <w:rsid w:val="001C2A11"/>
    <w:rsid w:val="001C413B"/>
    <w:rsid w:val="001C5E14"/>
    <w:rsid w:val="001C62E3"/>
    <w:rsid w:val="001C73A5"/>
    <w:rsid w:val="001C7CCD"/>
    <w:rsid w:val="001D117F"/>
    <w:rsid w:val="001D1664"/>
    <w:rsid w:val="001D16BE"/>
    <w:rsid w:val="001D1A61"/>
    <w:rsid w:val="001D1CC5"/>
    <w:rsid w:val="001D1CC6"/>
    <w:rsid w:val="001D1DCA"/>
    <w:rsid w:val="001D1E52"/>
    <w:rsid w:val="001D1F4E"/>
    <w:rsid w:val="001D3144"/>
    <w:rsid w:val="001D344E"/>
    <w:rsid w:val="001D3653"/>
    <w:rsid w:val="001D3861"/>
    <w:rsid w:val="001D44F6"/>
    <w:rsid w:val="001D4664"/>
    <w:rsid w:val="001D578C"/>
    <w:rsid w:val="001D6031"/>
    <w:rsid w:val="001D629B"/>
    <w:rsid w:val="001D6A34"/>
    <w:rsid w:val="001D6C6D"/>
    <w:rsid w:val="001D6EC6"/>
    <w:rsid w:val="001D74F9"/>
    <w:rsid w:val="001E0319"/>
    <w:rsid w:val="001E12DF"/>
    <w:rsid w:val="001E15EC"/>
    <w:rsid w:val="001E1926"/>
    <w:rsid w:val="001E196E"/>
    <w:rsid w:val="001E2A11"/>
    <w:rsid w:val="001E2ACD"/>
    <w:rsid w:val="001E3F2D"/>
    <w:rsid w:val="001E3F3E"/>
    <w:rsid w:val="001E4054"/>
    <w:rsid w:val="001E438C"/>
    <w:rsid w:val="001E4776"/>
    <w:rsid w:val="001E4A17"/>
    <w:rsid w:val="001E4AE4"/>
    <w:rsid w:val="001E4D05"/>
    <w:rsid w:val="001E534D"/>
    <w:rsid w:val="001E5F23"/>
    <w:rsid w:val="001E689A"/>
    <w:rsid w:val="001E7181"/>
    <w:rsid w:val="001E7366"/>
    <w:rsid w:val="001E76A9"/>
    <w:rsid w:val="001E7853"/>
    <w:rsid w:val="001E7E79"/>
    <w:rsid w:val="001F0B78"/>
    <w:rsid w:val="001F11B4"/>
    <w:rsid w:val="001F3265"/>
    <w:rsid w:val="001F3348"/>
    <w:rsid w:val="001F3E9C"/>
    <w:rsid w:val="001F3FA9"/>
    <w:rsid w:val="001F43E5"/>
    <w:rsid w:val="001F44D9"/>
    <w:rsid w:val="001F451F"/>
    <w:rsid w:val="001F49C4"/>
    <w:rsid w:val="001F4CA7"/>
    <w:rsid w:val="001F4CD1"/>
    <w:rsid w:val="001F5B50"/>
    <w:rsid w:val="001F5C56"/>
    <w:rsid w:val="001F62BB"/>
    <w:rsid w:val="00200DF0"/>
    <w:rsid w:val="0020126B"/>
    <w:rsid w:val="0020143F"/>
    <w:rsid w:val="002014CF"/>
    <w:rsid w:val="002020BB"/>
    <w:rsid w:val="00202242"/>
    <w:rsid w:val="0020226A"/>
    <w:rsid w:val="002022E7"/>
    <w:rsid w:val="00202CE6"/>
    <w:rsid w:val="00202EC9"/>
    <w:rsid w:val="00202FB0"/>
    <w:rsid w:val="00203019"/>
    <w:rsid w:val="00203287"/>
    <w:rsid w:val="00203C5B"/>
    <w:rsid w:val="002044B2"/>
    <w:rsid w:val="00204920"/>
    <w:rsid w:val="0020536E"/>
    <w:rsid w:val="0020680F"/>
    <w:rsid w:val="00206A8C"/>
    <w:rsid w:val="00207D26"/>
    <w:rsid w:val="002101DB"/>
    <w:rsid w:val="00211806"/>
    <w:rsid w:val="00211A74"/>
    <w:rsid w:val="00211FAF"/>
    <w:rsid w:val="0021262B"/>
    <w:rsid w:val="00212C3D"/>
    <w:rsid w:val="00213965"/>
    <w:rsid w:val="00213C7B"/>
    <w:rsid w:val="00215423"/>
    <w:rsid w:val="00216852"/>
    <w:rsid w:val="00216963"/>
    <w:rsid w:val="002169B1"/>
    <w:rsid w:val="00216D09"/>
    <w:rsid w:val="00216ED5"/>
    <w:rsid w:val="0021711D"/>
    <w:rsid w:val="00217172"/>
    <w:rsid w:val="00217FB2"/>
    <w:rsid w:val="00220184"/>
    <w:rsid w:val="0022052F"/>
    <w:rsid w:val="00220805"/>
    <w:rsid w:val="00221454"/>
    <w:rsid w:val="00221724"/>
    <w:rsid w:val="00221EBB"/>
    <w:rsid w:val="0022207E"/>
    <w:rsid w:val="00222232"/>
    <w:rsid w:val="002226A6"/>
    <w:rsid w:val="00223803"/>
    <w:rsid w:val="002243CB"/>
    <w:rsid w:val="00224FBB"/>
    <w:rsid w:val="0022506B"/>
    <w:rsid w:val="00225B3B"/>
    <w:rsid w:val="0022676D"/>
    <w:rsid w:val="00226CD1"/>
    <w:rsid w:val="00227191"/>
    <w:rsid w:val="002275DD"/>
    <w:rsid w:val="00227DEF"/>
    <w:rsid w:val="00230050"/>
    <w:rsid w:val="0023195C"/>
    <w:rsid w:val="002323AA"/>
    <w:rsid w:val="002324DE"/>
    <w:rsid w:val="00232932"/>
    <w:rsid w:val="00232A6A"/>
    <w:rsid w:val="0023349B"/>
    <w:rsid w:val="002340C0"/>
    <w:rsid w:val="00234F8E"/>
    <w:rsid w:val="0023531E"/>
    <w:rsid w:val="00236D88"/>
    <w:rsid w:val="00237731"/>
    <w:rsid w:val="00240A30"/>
    <w:rsid w:val="002412DB"/>
    <w:rsid w:val="00243130"/>
    <w:rsid w:val="0024318C"/>
    <w:rsid w:val="00243481"/>
    <w:rsid w:val="00244C11"/>
    <w:rsid w:val="002453A7"/>
    <w:rsid w:val="00245B8D"/>
    <w:rsid w:val="00245FAF"/>
    <w:rsid w:val="00246F2B"/>
    <w:rsid w:val="00247725"/>
    <w:rsid w:val="00247E95"/>
    <w:rsid w:val="00250B57"/>
    <w:rsid w:val="0025103B"/>
    <w:rsid w:val="00251223"/>
    <w:rsid w:val="002516C3"/>
    <w:rsid w:val="0025181A"/>
    <w:rsid w:val="002518CB"/>
    <w:rsid w:val="00251B6C"/>
    <w:rsid w:val="00251B92"/>
    <w:rsid w:val="00251BC8"/>
    <w:rsid w:val="002522F4"/>
    <w:rsid w:val="002528FB"/>
    <w:rsid w:val="00252A2F"/>
    <w:rsid w:val="00252B00"/>
    <w:rsid w:val="0025322F"/>
    <w:rsid w:val="00253ECD"/>
    <w:rsid w:val="002540C0"/>
    <w:rsid w:val="00254A6E"/>
    <w:rsid w:val="002567A2"/>
    <w:rsid w:val="00256B96"/>
    <w:rsid w:val="00256C53"/>
    <w:rsid w:val="00257268"/>
    <w:rsid w:val="00257D19"/>
    <w:rsid w:val="00257DBE"/>
    <w:rsid w:val="00257F89"/>
    <w:rsid w:val="0026043D"/>
    <w:rsid w:val="002618BB"/>
    <w:rsid w:val="00261E2F"/>
    <w:rsid w:val="00262287"/>
    <w:rsid w:val="00262711"/>
    <w:rsid w:val="00262E1D"/>
    <w:rsid w:val="00262EED"/>
    <w:rsid w:val="00263194"/>
    <w:rsid w:val="002634F3"/>
    <w:rsid w:val="00263D45"/>
    <w:rsid w:val="00263F1C"/>
    <w:rsid w:val="00264909"/>
    <w:rsid w:val="00265231"/>
    <w:rsid w:val="0026535F"/>
    <w:rsid w:val="002653CA"/>
    <w:rsid w:val="002654E0"/>
    <w:rsid w:val="00265775"/>
    <w:rsid w:val="00266474"/>
    <w:rsid w:val="00266984"/>
    <w:rsid w:val="00266C55"/>
    <w:rsid w:val="00266F10"/>
    <w:rsid w:val="0026776C"/>
    <w:rsid w:val="00267A79"/>
    <w:rsid w:val="00267CFA"/>
    <w:rsid w:val="00267D75"/>
    <w:rsid w:val="00267FB7"/>
    <w:rsid w:val="00270697"/>
    <w:rsid w:val="00271C43"/>
    <w:rsid w:val="00272D09"/>
    <w:rsid w:val="00275051"/>
    <w:rsid w:val="002753D5"/>
    <w:rsid w:val="002755A7"/>
    <w:rsid w:val="00276460"/>
    <w:rsid w:val="00276EFD"/>
    <w:rsid w:val="00276F69"/>
    <w:rsid w:val="0027737B"/>
    <w:rsid w:val="002808DD"/>
    <w:rsid w:val="00281E42"/>
    <w:rsid w:val="00281E9B"/>
    <w:rsid w:val="0028244C"/>
    <w:rsid w:val="00282529"/>
    <w:rsid w:val="00282EED"/>
    <w:rsid w:val="00284255"/>
    <w:rsid w:val="00285057"/>
    <w:rsid w:val="0028644C"/>
    <w:rsid w:val="002867B1"/>
    <w:rsid w:val="00286AFD"/>
    <w:rsid w:val="002871A2"/>
    <w:rsid w:val="00287648"/>
    <w:rsid w:val="00287E6F"/>
    <w:rsid w:val="00290873"/>
    <w:rsid w:val="002918CF"/>
    <w:rsid w:val="00291E04"/>
    <w:rsid w:val="00291E27"/>
    <w:rsid w:val="002921EC"/>
    <w:rsid w:val="002925A8"/>
    <w:rsid w:val="002945D5"/>
    <w:rsid w:val="0029544F"/>
    <w:rsid w:val="002954C5"/>
    <w:rsid w:val="00295879"/>
    <w:rsid w:val="00296243"/>
    <w:rsid w:val="00296932"/>
    <w:rsid w:val="00296DAD"/>
    <w:rsid w:val="0029750E"/>
    <w:rsid w:val="002A0477"/>
    <w:rsid w:val="002A0D4F"/>
    <w:rsid w:val="002A15DD"/>
    <w:rsid w:val="002A1637"/>
    <w:rsid w:val="002A17C7"/>
    <w:rsid w:val="002A1B80"/>
    <w:rsid w:val="002A35C3"/>
    <w:rsid w:val="002A388E"/>
    <w:rsid w:val="002A4D01"/>
    <w:rsid w:val="002A50BF"/>
    <w:rsid w:val="002A56D5"/>
    <w:rsid w:val="002A5E1A"/>
    <w:rsid w:val="002A61B6"/>
    <w:rsid w:val="002A660B"/>
    <w:rsid w:val="002A7796"/>
    <w:rsid w:val="002B0096"/>
    <w:rsid w:val="002B0E4E"/>
    <w:rsid w:val="002B0E6A"/>
    <w:rsid w:val="002B2420"/>
    <w:rsid w:val="002B2BFD"/>
    <w:rsid w:val="002B30E7"/>
    <w:rsid w:val="002B3239"/>
    <w:rsid w:val="002B3D49"/>
    <w:rsid w:val="002B4312"/>
    <w:rsid w:val="002B43F8"/>
    <w:rsid w:val="002B4BF8"/>
    <w:rsid w:val="002B674A"/>
    <w:rsid w:val="002B67EC"/>
    <w:rsid w:val="002B6BB7"/>
    <w:rsid w:val="002B6FE9"/>
    <w:rsid w:val="002B78C0"/>
    <w:rsid w:val="002B7F99"/>
    <w:rsid w:val="002C0030"/>
    <w:rsid w:val="002C02EB"/>
    <w:rsid w:val="002C0DBE"/>
    <w:rsid w:val="002C24FB"/>
    <w:rsid w:val="002C2D19"/>
    <w:rsid w:val="002C32DD"/>
    <w:rsid w:val="002C34B0"/>
    <w:rsid w:val="002C3875"/>
    <w:rsid w:val="002C439F"/>
    <w:rsid w:val="002C460E"/>
    <w:rsid w:val="002C5900"/>
    <w:rsid w:val="002C5CC5"/>
    <w:rsid w:val="002C6329"/>
    <w:rsid w:val="002C634F"/>
    <w:rsid w:val="002C64BC"/>
    <w:rsid w:val="002C6CED"/>
    <w:rsid w:val="002C72FD"/>
    <w:rsid w:val="002C7C67"/>
    <w:rsid w:val="002C7E6E"/>
    <w:rsid w:val="002D02B4"/>
    <w:rsid w:val="002D05A3"/>
    <w:rsid w:val="002D1441"/>
    <w:rsid w:val="002D1CDD"/>
    <w:rsid w:val="002D2EE1"/>
    <w:rsid w:val="002D36B1"/>
    <w:rsid w:val="002D372C"/>
    <w:rsid w:val="002D37C0"/>
    <w:rsid w:val="002D4512"/>
    <w:rsid w:val="002D6A2D"/>
    <w:rsid w:val="002D7D29"/>
    <w:rsid w:val="002D7DAA"/>
    <w:rsid w:val="002E0248"/>
    <w:rsid w:val="002E0FD3"/>
    <w:rsid w:val="002E1726"/>
    <w:rsid w:val="002E1F3A"/>
    <w:rsid w:val="002E2445"/>
    <w:rsid w:val="002E2FB8"/>
    <w:rsid w:val="002E3476"/>
    <w:rsid w:val="002E3A29"/>
    <w:rsid w:val="002E3E1F"/>
    <w:rsid w:val="002E4422"/>
    <w:rsid w:val="002E4DDA"/>
    <w:rsid w:val="002E5244"/>
    <w:rsid w:val="002E543B"/>
    <w:rsid w:val="002E54D1"/>
    <w:rsid w:val="002E5A1A"/>
    <w:rsid w:val="002E631D"/>
    <w:rsid w:val="002E6B0A"/>
    <w:rsid w:val="002E7620"/>
    <w:rsid w:val="002E76E8"/>
    <w:rsid w:val="002E7CC2"/>
    <w:rsid w:val="002F01BB"/>
    <w:rsid w:val="002F07B6"/>
    <w:rsid w:val="002F0960"/>
    <w:rsid w:val="002F3F38"/>
    <w:rsid w:val="002F4142"/>
    <w:rsid w:val="002F49C2"/>
    <w:rsid w:val="002F53CD"/>
    <w:rsid w:val="002F57B4"/>
    <w:rsid w:val="002F6AE8"/>
    <w:rsid w:val="002F6C69"/>
    <w:rsid w:val="002F6FDC"/>
    <w:rsid w:val="002F70C1"/>
    <w:rsid w:val="0030009A"/>
    <w:rsid w:val="003002A0"/>
    <w:rsid w:val="00300348"/>
    <w:rsid w:val="00301839"/>
    <w:rsid w:val="00302020"/>
    <w:rsid w:val="00302C69"/>
    <w:rsid w:val="003036C5"/>
    <w:rsid w:val="00303960"/>
    <w:rsid w:val="00303A9A"/>
    <w:rsid w:val="00304DA4"/>
    <w:rsid w:val="00305213"/>
    <w:rsid w:val="00305922"/>
    <w:rsid w:val="00305A45"/>
    <w:rsid w:val="00306323"/>
    <w:rsid w:val="003068D1"/>
    <w:rsid w:val="00307821"/>
    <w:rsid w:val="00307965"/>
    <w:rsid w:val="00307D54"/>
    <w:rsid w:val="00311BBE"/>
    <w:rsid w:val="00311CAC"/>
    <w:rsid w:val="00311E9A"/>
    <w:rsid w:val="0031291B"/>
    <w:rsid w:val="00312D3E"/>
    <w:rsid w:val="003153B2"/>
    <w:rsid w:val="00315572"/>
    <w:rsid w:val="00315581"/>
    <w:rsid w:val="00316DC4"/>
    <w:rsid w:val="003176D0"/>
    <w:rsid w:val="003177A8"/>
    <w:rsid w:val="00320767"/>
    <w:rsid w:val="00321527"/>
    <w:rsid w:val="003215B6"/>
    <w:rsid w:val="00321657"/>
    <w:rsid w:val="00321C72"/>
    <w:rsid w:val="00321DC9"/>
    <w:rsid w:val="003221E2"/>
    <w:rsid w:val="003226AC"/>
    <w:rsid w:val="00322BCA"/>
    <w:rsid w:val="00323C15"/>
    <w:rsid w:val="00323D0F"/>
    <w:rsid w:val="0032564E"/>
    <w:rsid w:val="0032580C"/>
    <w:rsid w:val="00325BFF"/>
    <w:rsid w:val="00325E69"/>
    <w:rsid w:val="0032672E"/>
    <w:rsid w:val="00326E22"/>
    <w:rsid w:val="00326F99"/>
    <w:rsid w:val="003270EA"/>
    <w:rsid w:val="00327111"/>
    <w:rsid w:val="00327A4F"/>
    <w:rsid w:val="00331788"/>
    <w:rsid w:val="00332552"/>
    <w:rsid w:val="00332ABE"/>
    <w:rsid w:val="00333FF3"/>
    <w:rsid w:val="0033424A"/>
    <w:rsid w:val="00334599"/>
    <w:rsid w:val="00334BA5"/>
    <w:rsid w:val="00334C07"/>
    <w:rsid w:val="00334C36"/>
    <w:rsid w:val="003354C3"/>
    <w:rsid w:val="003362A6"/>
    <w:rsid w:val="00336618"/>
    <w:rsid w:val="00336668"/>
    <w:rsid w:val="00336952"/>
    <w:rsid w:val="0033715C"/>
    <w:rsid w:val="00337A1C"/>
    <w:rsid w:val="003402A1"/>
    <w:rsid w:val="0034072B"/>
    <w:rsid w:val="00341312"/>
    <w:rsid w:val="00341658"/>
    <w:rsid w:val="00342A6F"/>
    <w:rsid w:val="003443AD"/>
    <w:rsid w:val="0034466E"/>
    <w:rsid w:val="0034475F"/>
    <w:rsid w:val="00344D6D"/>
    <w:rsid w:val="0034540E"/>
    <w:rsid w:val="003455BD"/>
    <w:rsid w:val="00345638"/>
    <w:rsid w:val="00346598"/>
    <w:rsid w:val="00346871"/>
    <w:rsid w:val="00346CC2"/>
    <w:rsid w:val="00346EBB"/>
    <w:rsid w:val="00347B05"/>
    <w:rsid w:val="00347E2C"/>
    <w:rsid w:val="003500B0"/>
    <w:rsid w:val="00350623"/>
    <w:rsid w:val="003506D9"/>
    <w:rsid w:val="003508A0"/>
    <w:rsid w:val="00350B45"/>
    <w:rsid w:val="00351680"/>
    <w:rsid w:val="00352108"/>
    <w:rsid w:val="00354089"/>
    <w:rsid w:val="00355029"/>
    <w:rsid w:val="00355239"/>
    <w:rsid w:val="0035548C"/>
    <w:rsid w:val="00355CF6"/>
    <w:rsid w:val="00355D60"/>
    <w:rsid w:val="003569F4"/>
    <w:rsid w:val="003574A4"/>
    <w:rsid w:val="00357A62"/>
    <w:rsid w:val="00357B0E"/>
    <w:rsid w:val="00357B67"/>
    <w:rsid w:val="00357BB7"/>
    <w:rsid w:val="003604F2"/>
    <w:rsid w:val="00360571"/>
    <w:rsid w:val="00360D8C"/>
    <w:rsid w:val="00360FE2"/>
    <w:rsid w:val="0036126C"/>
    <w:rsid w:val="003614BC"/>
    <w:rsid w:val="003614EC"/>
    <w:rsid w:val="00362328"/>
    <w:rsid w:val="003625F2"/>
    <w:rsid w:val="0036296F"/>
    <w:rsid w:val="00362C84"/>
    <w:rsid w:val="00363268"/>
    <w:rsid w:val="00363944"/>
    <w:rsid w:val="00363E75"/>
    <w:rsid w:val="003641A8"/>
    <w:rsid w:val="0036438C"/>
    <w:rsid w:val="00364CCC"/>
    <w:rsid w:val="003658C4"/>
    <w:rsid w:val="00365ED8"/>
    <w:rsid w:val="003661A6"/>
    <w:rsid w:val="003669C9"/>
    <w:rsid w:val="00366B37"/>
    <w:rsid w:val="00366F25"/>
    <w:rsid w:val="00367029"/>
    <w:rsid w:val="00367B38"/>
    <w:rsid w:val="00367F24"/>
    <w:rsid w:val="00370792"/>
    <w:rsid w:val="00370B3C"/>
    <w:rsid w:val="00370B47"/>
    <w:rsid w:val="003714B3"/>
    <w:rsid w:val="00372A63"/>
    <w:rsid w:val="00372C26"/>
    <w:rsid w:val="00373121"/>
    <w:rsid w:val="00373405"/>
    <w:rsid w:val="00373FC8"/>
    <w:rsid w:val="00374135"/>
    <w:rsid w:val="00375198"/>
    <w:rsid w:val="0037565E"/>
    <w:rsid w:val="0037567E"/>
    <w:rsid w:val="00376175"/>
    <w:rsid w:val="003769AF"/>
    <w:rsid w:val="0037719F"/>
    <w:rsid w:val="00377AEC"/>
    <w:rsid w:val="00377B8B"/>
    <w:rsid w:val="00377C53"/>
    <w:rsid w:val="00377E72"/>
    <w:rsid w:val="00380341"/>
    <w:rsid w:val="00380BE7"/>
    <w:rsid w:val="00380EE3"/>
    <w:rsid w:val="00381462"/>
    <w:rsid w:val="003816B7"/>
    <w:rsid w:val="0038180D"/>
    <w:rsid w:val="0038261A"/>
    <w:rsid w:val="00382B2F"/>
    <w:rsid w:val="00382BF9"/>
    <w:rsid w:val="003834F0"/>
    <w:rsid w:val="00384CCF"/>
    <w:rsid w:val="0038564F"/>
    <w:rsid w:val="00385A35"/>
    <w:rsid w:val="00385A9C"/>
    <w:rsid w:val="00385D18"/>
    <w:rsid w:val="00387678"/>
    <w:rsid w:val="00387B8E"/>
    <w:rsid w:val="003903F9"/>
    <w:rsid w:val="0039085B"/>
    <w:rsid w:val="00390B68"/>
    <w:rsid w:val="00390F07"/>
    <w:rsid w:val="003912D4"/>
    <w:rsid w:val="0039137B"/>
    <w:rsid w:val="00391636"/>
    <w:rsid w:val="003916B2"/>
    <w:rsid w:val="00392123"/>
    <w:rsid w:val="003922DF"/>
    <w:rsid w:val="003930BB"/>
    <w:rsid w:val="00393475"/>
    <w:rsid w:val="003940C8"/>
    <w:rsid w:val="00394A36"/>
    <w:rsid w:val="00395166"/>
    <w:rsid w:val="00395245"/>
    <w:rsid w:val="00395465"/>
    <w:rsid w:val="00395522"/>
    <w:rsid w:val="00395607"/>
    <w:rsid w:val="00395C19"/>
    <w:rsid w:val="00396D93"/>
    <w:rsid w:val="003A0916"/>
    <w:rsid w:val="003A0EE7"/>
    <w:rsid w:val="003A10D0"/>
    <w:rsid w:val="003A158A"/>
    <w:rsid w:val="003A1600"/>
    <w:rsid w:val="003A1D05"/>
    <w:rsid w:val="003A22BE"/>
    <w:rsid w:val="003A264D"/>
    <w:rsid w:val="003A2656"/>
    <w:rsid w:val="003A2C87"/>
    <w:rsid w:val="003A2CE8"/>
    <w:rsid w:val="003A2ED6"/>
    <w:rsid w:val="003A3FB9"/>
    <w:rsid w:val="003A4370"/>
    <w:rsid w:val="003A4CE6"/>
    <w:rsid w:val="003A4E4B"/>
    <w:rsid w:val="003A50BE"/>
    <w:rsid w:val="003A584C"/>
    <w:rsid w:val="003A61B1"/>
    <w:rsid w:val="003A6EA0"/>
    <w:rsid w:val="003A6F6E"/>
    <w:rsid w:val="003A75B4"/>
    <w:rsid w:val="003A7A21"/>
    <w:rsid w:val="003B1729"/>
    <w:rsid w:val="003B2097"/>
    <w:rsid w:val="003B2966"/>
    <w:rsid w:val="003B2AB2"/>
    <w:rsid w:val="003B2E9B"/>
    <w:rsid w:val="003B2EB4"/>
    <w:rsid w:val="003B307C"/>
    <w:rsid w:val="003B3240"/>
    <w:rsid w:val="003B393D"/>
    <w:rsid w:val="003B3A1D"/>
    <w:rsid w:val="003B3EF8"/>
    <w:rsid w:val="003B3FDE"/>
    <w:rsid w:val="003B4F53"/>
    <w:rsid w:val="003B50BE"/>
    <w:rsid w:val="003B56D1"/>
    <w:rsid w:val="003B5D01"/>
    <w:rsid w:val="003B64E5"/>
    <w:rsid w:val="003B653E"/>
    <w:rsid w:val="003B7600"/>
    <w:rsid w:val="003B7707"/>
    <w:rsid w:val="003C0E28"/>
    <w:rsid w:val="003C1917"/>
    <w:rsid w:val="003C252D"/>
    <w:rsid w:val="003C26A1"/>
    <w:rsid w:val="003C2AA0"/>
    <w:rsid w:val="003C2B72"/>
    <w:rsid w:val="003C345C"/>
    <w:rsid w:val="003C3C06"/>
    <w:rsid w:val="003C42EB"/>
    <w:rsid w:val="003C4717"/>
    <w:rsid w:val="003C48EF"/>
    <w:rsid w:val="003C48F5"/>
    <w:rsid w:val="003C4AA0"/>
    <w:rsid w:val="003C4BBD"/>
    <w:rsid w:val="003C554C"/>
    <w:rsid w:val="003C5E3A"/>
    <w:rsid w:val="003C6E51"/>
    <w:rsid w:val="003C721C"/>
    <w:rsid w:val="003C76EB"/>
    <w:rsid w:val="003C7B12"/>
    <w:rsid w:val="003D0668"/>
    <w:rsid w:val="003D195A"/>
    <w:rsid w:val="003D1B08"/>
    <w:rsid w:val="003D2F8C"/>
    <w:rsid w:val="003D3014"/>
    <w:rsid w:val="003D3CD6"/>
    <w:rsid w:val="003D41BF"/>
    <w:rsid w:val="003D471F"/>
    <w:rsid w:val="003D4D8C"/>
    <w:rsid w:val="003D55A5"/>
    <w:rsid w:val="003D581A"/>
    <w:rsid w:val="003D5AA5"/>
    <w:rsid w:val="003D5B04"/>
    <w:rsid w:val="003D5F45"/>
    <w:rsid w:val="003D6192"/>
    <w:rsid w:val="003D6211"/>
    <w:rsid w:val="003D691A"/>
    <w:rsid w:val="003D6A50"/>
    <w:rsid w:val="003D6B69"/>
    <w:rsid w:val="003D6F8A"/>
    <w:rsid w:val="003D723A"/>
    <w:rsid w:val="003D78EC"/>
    <w:rsid w:val="003D7B5F"/>
    <w:rsid w:val="003D7F2A"/>
    <w:rsid w:val="003E00CA"/>
    <w:rsid w:val="003E0C9D"/>
    <w:rsid w:val="003E18C5"/>
    <w:rsid w:val="003E1A66"/>
    <w:rsid w:val="003E1BD6"/>
    <w:rsid w:val="003E2070"/>
    <w:rsid w:val="003E236A"/>
    <w:rsid w:val="003E2B48"/>
    <w:rsid w:val="003E2BFD"/>
    <w:rsid w:val="003E2DDE"/>
    <w:rsid w:val="003E30CF"/>
    <w:rsid w:val="003E3484"/>
    <w:rsid w:val="003E5206"/>
    <w:rsid w:val="003E5EEA"/>
    <w:rsid w:val="003E60C7"/>
    <w:rsid w:val="003E61E5"/>
    <w:rsid w:val="003E7683"/>
    <w:rsid w:val="003E7B9F"/>
    <w:rsid w:val="003E7D87"/>
    <w:rsid w:val="003F0009"/>
    <w:rsid w:val="003F0AC6"/>
    <w:rsid w:val="003F2649"/>
    <w:rsid w:val="003F40FD"/>
    <w:rsid w:val="003F4321"/>
    <w:rsid w:val="003F488E"/>
    <w:rsid w:val="003F4CD4"/>
    <w:rsid w:val="003F7014"/>
    <w:rsid w:val="003F77BB"/>
    <w:rsid w:val="003F78CA"/>
    <w:rsid w:val="00400DD4"/>
    <w:rsid w:val="00401615"/>
    <w:rsid w:val="00401B6B"/>
    <w:rsid w:val="00402DC9"/>
    <w:rsid w:val="004044F2"/>
    <w:rsid w:val="004048A7"/>
    <w:rsid w:val="0040662C"/>
    <w:rsid w:val="00406D6B"/>
    <w:rsid w:val="00406F1C"/>
    <w:rsid w:val="0040726D"/>
    <w:rsid w:val="00407641"/>
    <w:rsid w:val="0041047A"/>
    <w:rsid w:val="00410481"/>
    <w:rsid w:val="00410CCF"/>
    <w:rsid w:val="004111DC"/>
    <w:rsid w:val="0041120D"/>
    <w:rsid w:val="00411340"/>
    <w:rsid w:val="004117E5"/>
    <w:rsid w:val="0041254D"/>
    <w:rsid w:val="004127F5"/>
    <w:rsid w:val="00412ACE"/>
    <w:rsid w:val="00413933"/>
    <w:rsid w:val="00414285"/>
    <w:rsid w:val="00415B38"/>
    <w:rsid w:val="00416924"/>
    <w:rsid w:val="00416A6A"/>
    <w:rsid w:val="00416EA7"/>
    <w:rsid w:val="004173AA"/>
    <w:rsid w:val="00420329"/>
    <w:rsid w:val="00420620"/>
    <w:rsid w:val="004212E6"/>
    <w:rsid w:val="00421615"/>
    <w:rsid w:val="00421EB3"/>
    <w:rsid w:val="00422360"/>
    <w:rsid w:val="004223D8"/>
    <w:rsid w:val="00422827"/>
    <w:rsid w:val="0042308E"/>
    <w:rsid w:val="0042317F"/>
    <w:rsid w:val="0042326A"/>
    <w:rsid w:val="004233E4"/>
    <w:rsid w:val="004235FF"/>
    <w:rsid w:val="004238E9"/>
    <w:rsid w:val="00423D28"/>
    <w:rsid w:val="00423DA0"/>
    <w:rsid w:val="00424764"/>
    <w:rsid w:val="004248F5"/>
    <w:rsid w:val="00424DD4"/>
    <w:rsid w:val="00425713"/>
    <w:rsid w:val="0042582A"/>
    <w:rsid w:val="00425DB2"/>
    <w:rsid w:val="004262B2"/>
    <w:rsid w:val="00426D1B"/>
    <w:rsid w:val="00426D92"/>
    <w:rsid w:val="00427FA6"/>
    <w:rsid w:val="0043165A"/>
    <w:rsid w:val="00431D4F"/>
    <w:rsid w:val="0043260D"/>
    <w:rsid w:val="00432C91"/>
    <w:rsid w:val="00432E6F"/>
    <w:rsid w:val="004330A2"/>
    <w:rsid w:val="0043431E"/>
    <w:rsid w:val="004343A7"/>
    <w:rsid w:val="00434407"/>
    <w:rsid w:val="004345E9"/>
    <w:rsid w:val="00434B06"/>
    <w:rsid w:val="004350A6"/>
    <w:rsid w:val="0043581B"/>
    <w:rsid w:val="00436A02"/>
    <w:rsid w:val="0043732F"/>
    <w:rsid w:val="00437428"/>
    <w:rsid w:val="00437762"/>
    <w:rsid w:val="004378E9"/>
    <w:rsid w:val="00437F28"/>
    <w:rsid w:val="0044086F"/>
    <w:rsid w:val="00440CDD"/>
    <w:rsid w:val="0044102F"/>
    <w:rsid w:val="004412E9"/>
    <w:rsid w:val="00441628"/>
    <w:rsid w:val="0044223C"/>
    <w:rsid w:val="0044288D"/>
    <w:rsid w:val="00442A96"/>
    <w:rsid w:val="004432B0"/>
    <w:rsid w:val="004432DF"/>
    <w:rsid w:val="004436A9"/>
    <w:rsid w:val="00443C7C"/>
    <w:rsid w:val="00444110"/>
    <w:rsid w:val="004444C4"/>
    <w:rsid w:val="00444516"/>
    <w:rsid w:val="004462BF"/>
    <w:rsid w:val="004462CE"/>
    <w:rsid w:val="00446520"/>
    <w:rsid w:val="00446F38"/>
    <w:rsid w:val="004471BF"/>
    <w:rsid w:val="00447383"/>
    <w:rsid w:val="004473B7"/>
    <w:rsid w:val="004476FB"/>
    <w:rsid w:val="0044774F"/>
    <w:rsid w:val="00447BEA"/>
    <w:rsid w:val="0045077C"/>
    <w:rsid w:val="00450AFD"/>
    <w:rsid w:val="00450B33"/>
    <w:rsid w:val="004511DC"/>
    <w:rsid w:val="004511FB"/>
    <w:rsid w:val="004521D5"/>
    <w:rsid w:val="00452498"/>
    <w:rsid w:val="00454816"/>
    <w:rsid w:val="0045484E"/>
    <w:rsid w:val="004555D1"/>
    <w:rsid w:val="004564F1"/>
    <w:rsid w:val="0045672B"/>
    <w:rsid w:val="004567F6"/>
    <w:rsid w:val="00456E97"/>
    <w:rsid w:val="004572DF"/>
    <w:rsid w:val="004578D6"/>
    <w:rsid w:val="00457B40"/>
    <w:rsid w:val="00457C91"/>
    <w:rsid w:val="00460253"/>
    <w:rsid w:val="00461157"/>
    <w:rsid w:val="00461CFB"/>
    <w:rsid w:val="004620B9"/>
    <w:rsid w:val="00462F1F"/>
    <w:rsid w:val="004633BA"/>
    <w:rsid w:val="00464304"/>
    <w:rsid w:val="00464707"/>
    <w:rsid w:val="0046492B"/>
    <w:rsid w:val="00465F66"/>
    <w:rsid w:val="00466749"/>
    <w:rsid w:val="004669D6"/>
    <w:rsid w:val="004676FD"/>
    <w:rsid w:val="004678BA"/>
    <w:rsid w:val="004707F1"/>
    <w:rsid w:val="00470AFC"/>
    <w:rsid w:val="00470C77"/>
    <w:rsid w:val="00470F87"/>
    <w:rsid w:val="0047135E"/>
    <w:rsid w:val="004718A4"/>
    <w:rsid w:val="00472D3F"/>
    <w:rsid w:val="00473555"/>
    <w:rsid w:val="00473741"/>
    <w:rsid w:val="00473F2D"/>
    <w:rsid w:val="00473FFF"/>
    <w:rsid w:val="00474474"/>
    <w:rsid w:val="004753DF"/>
    <w:rsid w:val="00475EC5"/>
    <w:rsid w:val="004760FE"/>
    <w:rsid w:val="00477717"/>
    <w:rsid w:val="00477CDC"/>
    <w:rsid w:val="00481244"/>
    <w:rsid w:val="004815E1"/>
    <w:rsid w:val="00481876"/>
    <w:rsid w:val="00481B2B"/>
    <w:rsid w:val="0048234E"/>
    <w:rsid w:val="00482700"/>
    <w:rsid w:val="004833D0"/>
    <w:rsid w:val="004839F8"/>
    <w:rsid w:val="00483A0C"/>
    <w:rsid w:val="00483D5D"/>
    <w:rsid w:val="004844C8"/>
    <w:rsid w:val="00484F1B"/>
    <w:rsid w:val="004866A6"/>
    <w:rsid w:val="004867DD"/>
    <w:rsid w:val="004871ED"/>
    <w:rsid w:val="0048736C"/>
    <w:rsid w:val="00487E9E"/>
    <w:rsid w:val="00490611"/>
    <w:rsid w:val="0049079E"/>
    <w:rsid w:val="00490A10"/>
    <w:rsid w:val="00490BBE"/>
    <w:rsid w:val="00490C92"/>
    <w:rsid w:val="0049151C"/>
    <w:rsid w:val="004915C9"/>
    <w:rsid w:val="00491694"/>
    <w:rsid w:val="00492263"/>
    <w:rsid w:val="004927BF"/>
    <w:rsid w:val="00492A52"/>
    <w:rsid w:val="004930CE"/>
    <w:rsid w:val="00493AF2"/>
    <w:rsid w:val="00493B6A"/>
    <w:rsid w:val="00493C2D"/>
    <w:rsid w:val="0049427B"/>
    <w:rsid w:val="00496012"/>
    <w:rsid w:val="00496B87"/>
    <w:rsid w:val="00496E22"/>
    <w:rsid w:val="0049722B"/>
    <w:rsid w:val="004972CE"/>
    <w:rsid w:val="00497654"/>
    <w:rsid w:val="00497874"/>
    <w:rsid w:val="004A04E1"/>
    <w:rsid w:val="004A0A9B"/>
    <w:rsid w:val="004A188D"/>
    <w:rsid w:val="004A19E4"/>
    <w:rsid w:val="004A20E3"/>
    <w:rsid w:val="004A242E"/>
    <w:rsid w:val="004A28C6"/>
    <w:rsid w:val="004A3332"/>
    <w:rsid w:val="004A3C32"/>
    <w:rsid w:val="004A3FF4"/>
    <w:rsid w:val="004A51B7"/>
    <w:rsid w:val="004A58E3"/>
    <w:rsid w:val="004A5AA0"/>
    <w:rsid w:val="004A5C0A"/>
    <w:rsid w:val="004A6D59"/>
    <w:rsid w:val="004A71F1"/>
    <w:rsid w:val="004A7500"/>
    <w:rsid w:val="004A76C7"/>
    <w:rsid w:val="004B0196"/>
    <w:rsid w:val="004B0494"/>
    <w:rsid w:val="004B0DC5"/>
    <w:rsid w:val="004B1729"/>
    <w:rsid w:val="004B1ED4"/>
    <w:rsid w:val="004B28AB"/>
    <w:rsid w:val="004B2F26"/>
    <w:rsid w:val="004B42E6"/>
    <w:rsid w:val="004B43A6"/>
    <w:rsid w:val="004B5333"/>
    <w:rsid w:val="004B567C"/>
    <w:rsid w:val="004B5859"/>
    <w:rsid w:val="004B6150"/>
    <w:rsid w:val="004B69C0"/>
    <w:rsid w:val="004B7157"/>
    <w:rsid w:val="004C0204"/>
    <w:rsid w:val="004C153C"/>
    <w:rsid w:val="004C1F52"/>
    <w:rsid w:val="004C2369"/>
    <w:rsid w:val="004C23B7"/>
    <w:rsid w:val="004C268E"/>
    <w:rsid w:val="004C26D5"/>
    <w:rsid w:val="004C29FF"/>
    <w:rsid w:val="004C3A0C"/>
    <w:rsid w:val="004C3AA3"/>
    <w:rsid w:val="004C4327"/>
    <w:rsid w:val="004C499D"/>
    <w:rsid w:val="004C526C"/>
    <w:rsid w:val="004C5EB5"/>
    <w:rsid w:val="004C6207"/>
    <w:rsid w:val="004C625B"/>
    <w:rsid w:val="004C63FC"/>
    <w:rsid w:val="004C64B7"/>
    <w:rsid w:val="004C6FDA"/>
    <w:rsid w:val="004C779E"/>
    <w:rsid w:val="004C791C"/>
    <w:rsid w:val="004C7ACA"/>
    <w:rsid w:val="004C7E34"/>
    <w:rsid w:val="004D012E"/>
    <w:rsid w:val="004D0462"/>
    <w:rsid w:val="004D0548"/>
    <w:rsid w:val="004D0BDA"/>
    <w:rsid w:val="004D0DE2"/>
    <w:rsid w:val="004D0E3D"/>
    <w:rsid w:val="004D20E8"/>
    <w:rsid w:val="004D2582"/>
    <w:rsid w:val="004D2B08"/>
    <w:rsid w:val="004D3525"/>
    <w:rsid w:val="004D38DA"/>
    <w:rsid w:val="004D55DA"/>
    <w:rsid w:val="004D5BE6"/>
    <w:rsid w:val="004D642E"/>
    <w:rsid w:val="004D777C"/>
    <w:rsid w:val="004D7CFB"/>
    <w:rsid w:val="004D7F21"/>
    <w:rsid w:val="004D7FE7"/>
    <w:rsid w:val="004E078C"/>
    <w:rsid w:val="004E0E11"/>
    <w:rsid w:val="004E2822"/>
    <w:rsid w:val="004E30F6"/>
    <w:rsid w:val="004E3406"/>
    <w:rsid w:val="004E3674"/>
    <w:rsid w:val="004E4A47"/>
    <w:rsid w:val="004E4C89"/>
    <w:rsid w:val="004E5D61"/>
    <w:rsid w:val="004E6019"/>
    <w:rsid w:val="004E63A8"/>
    <w:rsid w:val="004E6845"/>
    <w:rsid w:val="004E6AAD"/>
    <w:rsid w:val="004E6FD2"/>
    <w:rsid w:val="004F128F"/>
    <w:rsid w:val="004F1A38"/>
    <w:rsid w:val="004F1B06"/>
    <w:rsid w:val="004F2374"/>
    <w:rsid w:val="004F24AE"/>
    <w:rsid w:val="004F2DB9"/>
    <w:rsid w:val="004F2FF1"/>
    <w:rsid w:val="004F49B5"/>
    <w:rsid w:val="004F5A99"/>
    <w:rsid w:val="004F6116"/>
    <w:rsid w:val="004F6360"/>
    <w:rsid w:val="004F681E"/>
    <w:rsid w:val="004F6AE5"/>
    <w:rsid w:val="004F6B58"/>
    <w:rsid w:val="004F7205"/>
    <w:rsid w:val="004F7352"/>
    <w:rsid w:val="004F7DFB"/>
    <w:rsid w:val="00500455"/>
    <w:rsid w:val="005008D5"/>
    <w:rsid w:val="005009C7"/>
    <w:rsid w:val="00500B8D"/>
    <w:rsid w:val="00500CDF"/>
    <w:rsid w:val="005012D6"/>
    <w:rsid w:val="00501615"/>
    <w:rsid w:val="00502228"/>
    <w:rsid w:val="00502467"/>
    <w:rsid w:val="00502582"/>
    <w:rsid w:val="00502D8D"/>
    <w:rsid w:val="005036D3"/>
    <w:rsid w:val="00504F13"/>
    <w:rsid w:val="00505810"/>
    <w:rsid w:val="00505997"/>
    <w:rsid w:val="00506799"/>
    <w:rsid w:val="005074CE"/>
    <w:rsid w:val="005101D8"/>
    <w:rsid w:val="00510485"/>
    <w:rsid w:val="005104E8"/>
    <w:rsid w:val="00510600"/>
    <w:rsid w:val="00510ABA"/>
    <w:rsid w:val="00511813"/>
    <w:rsid w:val="00513264"/>
    <w:rsid w:val="00513958"/>
    <w:rsid w:val="00513EDA"/>
    <w:rsid w:val="00513F3E"/>
    <w:rsid w:val="005147DE"/>
    <w:rsid w:val="00514E25"/>
    <w:rsid w:val="00515070"/>
    <w:rsid w:val="005155C6"/>
    <w:rsid w:val="005156BB"/>
    <w:rsid w:val="00515767"/>
    <w:rsid w:val="00515F88"/>
    <w:rsid w:val="00516084"/>
    <w:rsid w:val="005162DB"/>
    <w:rsid w:val="00516391"/>
    <w:rsid w:val="00516393"/>
    <w:rsid w:val="005163D8"/>
    <w:rsid w:val="005167D8"/>
    <w:rsid w:val="0051686E"/>
    <w:rsid w:val="005168C9"/>
    <w:rsid w:val="005171FC"/>
    <w:rsid w:val="005175C3"/>
    <w:rsid w:val="0051792B"/>
    <w:rsid w:val="00520428"/>
    <w:rsid w:val="0052088A"/>
    <w:rsid w:val="00521471"/>
    <w:rsid w:val="00521ABD"/>
    <w:rsid w:val="00521B20"/>
    <w:rsid w:val="0052201A"/>
    <w:rsid w:val="00522735"/>
    <w:rsid w:val="0052332A"/>
    <w:rsid w:val="00523533"/>
    <w:rsid w:val="00524AAA"/>
    <w:rsid w:val="005258B0"/>
    <w:rsid w:val="00525B84"/>
    <w:rsid w:val="00525C67"/>
    <w:rsid w:val="00526BD8"/>
    <w:rsid w:val="0052719A"/>
    <w:rsid w:val="00527554"/>
    <w:rsid w:val="005277CF"/>
    <w:rsid w:val="00527A63"/>
    <w:rsid w:val="00530000"/>
    <w:rsid w:val="0053022C"/>
    <w:rsid w:val="00530305"/>
    <w:rsid w:val="0053035F"/>
    <w:rsid w:val="005309C0"/>
    <w:rsid w:val="00530B1D"/>
    <w:rsid w:val="005310A5"/>
    <w:rsid w:val="005312BB"/>
    <w:rsid w:val="00531B68"/>
    <w:rsid w:val="00531BD6"/>
    <w:rsid w:val="00531EE9"/>
    <w:rsid w:val="00532411"/>
    <w:rsid w:val="00533259"/>
    <w:rsid w:val="00533458"/>
    <w:rsid w:val="00533933"/>
    <w:rsid w:val="00533AB8"/>
    <w:rsid w:val="005341E9"/>
    <w:rsid w:val="005347EE"/>
    <w:rsid w:val="00534F6C"/>
    <w:rsid w:val="005359E3"/>
    <w:rsid w:val="0053683D"/>
    <w:rsid w:val="0053753F"/>
    <w:rsid w:val="00540375"/>
    <w:rsid w:val="00540484"/>
    <w:rsid w:val="00540F52"/>
    <w:rsid w:val="00541017"/>
    <w:rsid w:val="005413D3"/>
    <w:rsid w:val="00541B89"/>
    <w:rsid w:val="00541FF8"/>
    <w:rsid w:val="00542205"/>
    <w:rsid w:val="0054283C"/>
    <w:rsid w:val="00542C4D"/>
    <w:rsid w:val="00543CB9"/>
    <w:rsid w:val="00544263"/>
    <w:rsid w:val="005447DE"/>
    <w:rsid w:val="00545435"/>
    <w:rsid w:val="00545EE5"/>
    <w:rsid w:val="005460A1"/>
    <w:rsid w:val="00546362"/>
    <w:rsid w:val="00546F11"/>
    <w:rsid w:val="00547A87"/>
    <w:rsid w:val="00547F1A"/>
    <w:rsid w:val="00551E8F"/>
    <w:rsid w:val="00551F3F"/>
    <w:rsid w:val="00553881"/>
    <w:rsid w:val="00553F15"/>
    <w:rsid w:val="005545CC"/>
    <w:rsid w:val="0055511A"/>
    <w:rsid w:val="00556B14"/>
    <w:rsid w:val="00556C4A"/>
    <w:rsid w:val="005572DA"/>
    <w:rsid w:val="00557771"/>
    <w:rsid w:val="00557A3B"/>
    <w:rsid w:val="00557F4B"/>
    <w:rsid w:val="0056037E"/>
    <w:rsid w:val="00560870"/>
    <w:rsid w:val="005609D5"/>
    <w:rsid w:val="0056170A"/>
    <w:rsid w:val="005618EF"/>
    <w:rsid w:val="00561BBF"/>
    <w:rsid w:val="00562175"/>
    <w:rsid w:val="00562CA4"/>
    <w:rsid w:val="00563609"/>
    <w:rsid w:val="005657CC"/>
    <w:rsid w:val="00566172"/>
    <w:rsid w:val="00567523"/>
    <w:rsid w:val="005678B5"/>
    <w:rsid w:val="005679EC"/>
    <w:rsid w:val="00567C2A"/>
    <w:rsid w:val="00567DDE"/>
    <w:rsid w:val="00567F00"/>
    <w:rsid w:val="00570248"/>
    <w:rsid w:val="00570E68"/>
    <w:rsid w:val="0057187A"/>
    <w:rsid w:val="00571D6D"/>
    <w:rsid w:val="00571F2D"/>
    <w:rsid w:val="005727BD"/>
    <w:rsid w:val="005728EA"/>
    <w:rsid w:val="00573021"/>
    <w:rsid w:val="005730AD"/>
    <w:rsid w:val="00573722"/>
    <w:rsid w:val="005745CB"/>
    <w:rsid w:val="00574E44"/>
    <w:rsid w:val="00574F4C"/>
    <w:rsid w:val="00575AB2"/>
    <w:rsid w:val="0057795B"/>
    <w:rsid w:val="005779E4"/>
    <w:rsid w:val="00577B58"/>
    <w:rsid w:val="0058015B"/>
    <w:rsid w:val="00580BEE"/>
    <w:rsid w:val="00581994"/>
    <w:rsid w:val="00581A59"/>
    <w:rsid w:val="00582D31"/>
    <w:rsid w:val="005833D4"/>
    <w:rsid w:val="005835B0"/>
    <w:rsid w:val="0058467A"/>
    <w:rsid w:val="00584757"/>
    <w:rsid w:val="00584A86"/>
    <w:rsid w:val="00584EBE"/>
    <w:rsid w:val="00585050"/>
    <w:rsid w:val="00585DEB"/>
    <w:rsid w:val="00586C6B"/>
    <w:rsid w:val="00586C77"/>
    <w:rsid w:val="005879C6"/>
    <w:rsid w:val="00587AAE"/>
    <w:rsid w:val="005905C2"/>
    <w:rsid w:val="00591433"/>
    <w:rsid w:val="0059172A"/>
    <w:rsid w:val="00591B32"/>
    <w:rsid w:val="0059271A"/>
    <w:rsid w:val="005935AB"/>
    <w:rsid w:val="00594706"/>
    <w:rsid w:val="0059489F"/>
    <w:rsid w:val="00594B6F"/>
    <w:rsid w:val="0059530A"/>
    <w:rsid w:val="00595347"/>
    <w:rsid w:val="0059569E"/>
    <w:rsid w:val="005965C5"/>
    <w:rsid w:val="005965D6"/>
    <w:rsid w:val="00597A3A"/>
    <w:rsid w:val="005A10FB"/>
    <w:rsid w:val="005A1E07"/>
    <w:rsid w:val="005A204E"/>
    <w:rsid w:val="005A336F"/>
    <w:rsid w:val="005A36DE"/>
    <w:rsid w:val="005A3781"/>
    <w:rsid w:val="005A3BA7"/>
    <w:rsid w:val="005A44AB"/>
    <w:rsid w:val="005A56A2"/>
    <w:rsid w:val="005A5A75"/>
    <w:rsid w:val="005A6094"/>
    <w:rsid w:val="005A6B4D"/>
    <w:rsid w:val="005A70EC"/>
    <w:rsid w:val="005A7278"/>
    <w:rsid w:val="005A7382"/>
    <w:rsid w:val="005A75D4"/>
    <w:rsid w:val="005A7DC5"/>
    <w:rsid w:val="005B1544"/>
    <w:rsid w:val="005B1B46"/>
    <w:rsid w:val="005B1BE7"/>
    <w:rsid w:val="005B226B"/>
    <w:rsid w:val="005B3856"/>
    <w:rsid w:val="005B3C6C"/>
    <w:rsid w:val="005B41C6"/>
    <w:rsid w:val="005B510D"/>
    <w:rsid w:val="005B5306"/>
    <w:rsid w:val="005B57F2"/>
    <w:rsid w:val="005B5B2E"/>
    <w:rsid w:val="005B62C0"/>
    <w:rsid w:val="005B63F0"/>
    <w:rsid w:val="005B7029"/>
    <w:rsid w:val="005B790C"/>
    <w:rsid w:val="005B7BB6"/>
    <w:rsid w:val="005B7E49"/>
    <w:rsid w:val="005C09B5"/>
    <w:rsid w:val="005C0DB6"/>
    <w:rsid w:val="005C1175"/>
    <w:rsid w:val="005C11A6"/>
    <w:rsid w:val="005C2454"/>
    <w:rsid w:val="005C2610"/>
    <w:rsid w:val="005C26D0"/>
    <w:rsid w:val="005C2AC5"/>
    <w:rsid w:val="005C2B82"/>
    <w:rsid w:val="005C2E78"/>
    <w:rsid w:val="005C31A6"/>
    <w:rsid w:val="005C35B7"/>
    <w:rsid w:val="005C3A30"/>
    <w:rsid w:val="005C3FB1"/>
    <w:rsid w:val="005C42CC"/>
    <w:rsid w:val="005C4386"/>
    <w:rsid w:val="005C6313"/>
    <w:rsid w:val="005C64B3"/>
    <w:rsid w:val="005C66E1"/>
    <w:rsid w:val="005C6E00"/>
    <w:rsid w:val="005C6F6A"/>
    <w:rsid w:val="005C7209"/>
    <w:rsid w:val="005C7344"/>
    <w:rsid w:val="005C764B"/>
    <w:rsid w:val="005C7F89"/>
    <w:rsid w:val="005D02DC"/>
    <w:rsid w:val="005D04D2"/>
    <w:rsid w:val="005D0914"/>
    <w:rsid w:val="005D15A3"/>
    <w:rsid w:val="005D2C7C"/>
    <w:rsid w:val="005D39D5"/>
    <w:rsid w:val="005D3D35"/>
    <w:rsid w:val="005D3E7A"/>
    <w:rsid w:val="005D44BB"/>
    <w:rsid w:val="005D4619"/>
    <w:rsid w:val="005D4987"/>
    <w:rsid w:val="005D53FA"/>
    <w:rsid w:val="005D6384"/>
    <w:rsid w:val="005D66F8"/>
    <w:rsid w:val="005D7552"/>
    <w:rsid w:val="005D76D7"/>
    <w:rsid w:val="005D7FF0"/>
    <w:rsid w:val="005E0B0A"/>
    <w:rsid w:val="005E116E"/>
    <w:rsid w:val="005E1FE4"/>
    <w:rsid w:val="005E2292"/>
    <w:rsid w:val="005E2BF3"/>
    <w:rsid w:val="005E37A2"/>
    <w:rsid w:val="005E405C"/>
    <w:rsid w:val="005E4191"/>
    <w:rsid w:val="005E43C1"/>
    <w:rsid w:val="005E452B"/>
    <w:rsid w:val="005E45F4"/>
    <w:rsid w:val="005E4624"/>
    <w:rsid w:val="005E462F"/>
    <w:rsid w:val="005E4FEB"/>
    <w:rsid w:val="005E5535"/>
    <w:rsid w:val="005E5F25"/>
    <w:rsid w:val="005E61F2"/>
    <w:rsid w:val="005E7DB2"/>
    <w:rsid w:val="005F1A2F"/>
    <w:rsid w:val="005F1A85"/>
    <w:rsid w:val="005F2111"/>
    <w:rsid w:val="005F2691"/>
    <w:rsid w:val="005F2824"/>
    <w:rsid w:val="005F4AD4"/>
    <w:rsid w:val="005F4F59"/>
    <w:rsid w:val="005F54B4"/>
    <w:rsid w:val="005F5947"/>
    <w:rsid w:val="005F5DE5"/>
    <w:rsid w:val="005F5E6C"/>
    <w:rsid w:val="005F5EF0"/>
    <w:rsid w:val="005F6960"/>
    <w:rsid w:val="005F6D4A"/>
    <w:rsid w:val="005F710E"/>
    <w:rsid w:val="005F757C"/>
    <w:rsid w:val="005F7835"/>
    <w:rsid w:val="005F79C5"/>
    <w:rsid w:val="005F7DB3"/>
    <w:rsid w:val="006001EF"/>
    <w:rsid w:val="006019A4"/>
    <w:rsid w:val="00601C73"/>
    <w:rsid w:val="00601F16"/>
    <w:rsid w:val="0060365D"/>
    <w:rsid w:val="00603DD4"/>
    <w:rsid w:val="00604085"/>
    <w:rsid w:val="006046F6"/>
    <w:rsid w:val="00604950"/>
    <w:rsid w:val="00604C8A"/>
    <w:rsid w:val="00605042"/>
    <w:rsid w:val="00605CF4"/>
    <w:rsid w:val="00605F61"/>
    <w:rsid w:val="0060699F"/>
    <w:rsid w:val="0060711A"/>
    <w:rsid w:val="006073FE"/>
    <w:rsid w:val="006078F2"/>
    <w:rsid w:val="00607CEC"/>
    <w:rsid w:val="0061016A"/>
    <w:rsid w:val="006110E7"/>
    <w:rsid w:val="00611D38"/>
    <w:rsid w:val="00612C90"/>
    <w:rsid w:val="00613225"/>
    <w:rsid w:val="00613CDF"/>
    <w:rsid w:val="0061458A"/>
    <w:rsid w:val="00614AE9"/>
    <w:rsid w:val="00614DA2"/>
    <w:rsid w:val="006153B3"/>
    <w:rsid w:val="00615587"/>
    <w:rsid w:val="006158E0"/>
    <w:rsid w:val="00615B4A"/>
    <w:rsid w:val="00615DCD"/>
    <w:rsid w:val="006160E0"/>
    <w:rsid w:val="00616ACB"/>
    <w:rsid w:val="00616F5D"/>
    <w:rsid w:val="0061762C"/>
    <w:rsid w:val="00617DFC"/>
    <w:rsid w:val="0062008D"/>
    <w:rsid w:val="006202F3"/>
    <w:rsid w:val="006202F4"/>
    <w:rsid w:val="00620DC8"/>
    <w:rsid w:val="006212D7"/>
    <w:rsid w:val="0062142A"/>
    <w:rsid w:val="00621483"/>
    <w:rsid w:val="006216DA"/>
    <w:rsid w:val="00621B4A"/>
    <w:rsid w:val="006225D5"/>
    <w:rsid w:val="0062352D"/>
    <w:rsid w:val="00623A4E"/>
    <w:rsid w:val="006247B0"/>
    <w:rsid w:val="0062481A"/>
    <w:rsid w:val="006261FF"/>
    <w:rsid w:val="0062620C"/>
    <w:rsid w:val="006262D8"/>
    <w:rsid w:val="00626920"/>
    <w:rsid w:val="00627C68"/>
    <w:rsid w:val="00627FF5"/>
    <w:rsid w:val="00630675"/>
    <w:rsid w:val="00630AC3"/>
    <w:rsid w:val="00631136"/>
    <w:rsid w:val="0063127B"/>
    <w:rsid w:val="0063260D"/>
    <w:rsid w:val="0063296F"/>
    <w:rsid w:val="00632FA2"/>
    <w:rsid w:val="00633434"/>
    <w:rsid w:val="006347C5"/>
    <w:rsid w:val="00635FAC"/>
    <w:rsid w:val="006362B5"/>
    <w:rsid w:val="006374BF"/>
    <w:rsid w:val="006374DB"/>
    <w:rsid w:val="006400F9"/>
    <w:rsid w:val="006405A3"/>
    <w:rsid w:val="006405CC"/>
    <w:rsid w:val="0064109E"/>
    <w:rsid w:val="00641551"/>
    <w:rsid w:val="006417D0"/>
    <w:rsid w:val="00642668"/>
    <w:rsid w:val="00642B42"/>
    <w:rsid w:val="00642CA1"/>
    <w:rsid w:val="00643986"/>
    <w:rsid w:val="00643DE9"/>
    <w:rsid w:val="00643E68"/>
    <w:rsid w:val="00644097"/>
    <w:rsid w:val="00644C7F"/>
    <w:rsid w:val="0064521C"/>
    <w:rsid w:val="006453C1"/>
    <w:rsid w:val="00645FFE"/>
    <w:rsid w:val="0064629E"/>
    <w:rsid w:val="00646817"/>
    <w:rsid w:val="00646971"/>
    <w:rsid w:val="00646AC9"/>
    <w:rsid w:val="00650C83"/>
    <w:rsid w:val="006529F1"/>
    <w:rsid w:val="0065378B"/>
    <w:rsid w:val="00654470"/>
    <w:rsid w:val="00654909"/>
    <w:rsid w:val="00654929"/>
    <w:rsid w:val="00654AAE"/>
    <w:rsid w:val="00654B19"/>
    <w:rsid w:val="00655316"/>
    <w:rsid w:val="00655E22"/>
    <w:rsid w:val="0065630B"/>
    <w:rsid w:val="00656A57"/>
    <w:rsid w:val="00656D4A"/>
    <w:rsid w:val="00656E53"/>
    <w:rsid w:val="00657C22"/>
    <w:rsid w:val="006602A9"/>
    <w:rsid w:val="00660450"/>
    <w:rsid w:val="00660A5E"/>
    <w:rsid w:val="00661089"/>
    <w:rsid w:val="00661D97"/>
    <w:rsid w:val="0066208C"/>
    <w:rsid w:val="006622B3"/>
    <w:rsid w:val="00662A1C"/>
    <w:rsid w:val="00662D5C"/>
    <w:rsid w:val="006634AF"/>
    <w:rsid w:val="00664859"/>
    <w:rsid w:val="00664DF2"/>
    <w:rsid w:val="0066588A"/>
    <w:rsid w:val="00665A34"/>
    <w:rsid w:val="00665AAD"/>
    <w:rsid w:val="00665AFE"/>
    <w:rsid w:val="00665C8F"/>
    <w:rsid w:val="00666A27"/>
    <w:rsid w:val="00666BEC"/>
    <w:rsid w:val="0066704A"/>
    <w:rsid w:val="0066714B"/>
    <w:rsid w:val="00667234"/>
    <w:rsid w:val="00667766"/>
    <w:rsid w:val="00667956"/>
    <w:rsid w:val="006709A1"/>
    <w:rsid w:val="0067129B"/>
    <w:rsid w:val="00671C37"/>
    <w:rsid w:val="00671E78"/>
    <w:rsid w:val="00672A09"/>
    <w:rsid w:val="00673E3E"/>
    <w:rsid w:val="00673EA6"/>
    <w:rsid w:val="00673F70"/>
    <w:rsid w:val="006740E9"/>
    <w:rsid w:val="006742AC"/>
    <w:rsid w:val="00674F74"/>
    <w:rsid w:val="00675FE7"/>
    <w:rsid w:val="006760D5"/>
    <w:rsid w:val="0067638D"/>
    <w:rsid w:val="00676B26"/>
    <w:rsid w:val="00676D70"/>
    <w:rsid w:val="00676D8A"/>
    <w:rsid w:val="00677407"/>
    <w:rsid w:val="0067792D"/>
    <w:rsid w:val="00681E9D"/>
    <w:rsid w:val="00682890"/>
    <w:rsid w:val="00683139"/>
    <w:rsid w:val="00683981"/>
    <w:rsid w:val="00683A01"/>
    <w:rsid w:val="00684177"/>
    <w:rsid w:val="00684B8B"/>
    <w:rsid w:val="00685093"/>
    <w:rsid w:val="00685C6C"/>
    <w:rsid w:val="006862B2"/>
    <w:rsid w:val="006864EB"/>
    <w:rsid w:val="00686D39"/>
    <w:rsid w:val="00687947"/>
    <w:rsid w:val="00690B9B"/>
    <w:rsid w:val="00690D85"/>
    <w:rsid w:val="006910F4"/>
    <w:rsid w:val="006912A4"/>
    <w:rsid w:val="0069278D"/>
    <w:rsid w:val="006928D1"/>
    <w:rsid w:val="00692EC0"/>
    <w:rsid w:val="00693EC0"/>
    <w:rsid w:val="00693F77"/>
    <w:rsid w:val="0069406A"/>
    <w:rsid w:val="006943E7"/>
    <w:rsid w:val="0069444B"/>
    <w:rsid w:val="006944CD"/>
    <w:rsid w:val="00694883"/>
    <w:rsid w:val="00694D9F"/>
    <w:rsid w:val="0069522E"/>
    <w:rsid w:val="00695683"/>
    <w:rsid w:val="00695895"/>
    <w:rsid w:val="00695908"/>
    <w:rsid w:val="00695C04"/>
    <w:rsid w:val="00695E72"/>
    <w:rsid w:val="00695F77"/>
    <w:rsid w:val="006962B9"/>
    <w:rsid w:val="00696399"/>
    <w:rsid w:val="0069696A"/>
    <w:rsid w:val="0069719F"/>
    <w:rsid w:val="0069745F"/>
    <w:rsid w:val="006A0CA2"/>
    <w:rsid w:val="006A0D35"/>
    <w:rsid w:val="006A11EB"/>
    <w:rsid w:val="006A1992"/>
    <w:rsid w:val="006A1FEE"/>
    <w:rsid w:val="006A2FDC"/>
    <w:rsid w:val="006A350A"/>
    <w:rsid w:val="006A3AA3"/>
    <w:rsid w:val="006A3C3E"/>
    <w:rsid w:val="006A4124"/>
    <w:rsid w:val="006A42EB"/>
    <w:rsid w:val="006A4769"/>
    <w:rsid w:val="006A525F"/>
    <w:rsid w:val="006A5A64"/>
    <w:rsid w:val="006A6B94"/>
    <w:rsid w:val="006A7270"/>
    <w:rsid w:val="006A74E3"/>
    <w:rsid w:val="006A759D"/>
    <w:rsid w:val="006A777D"/>
    <w:rsid w:val="006A7DD2"/>
    <w:rsid w:val="006B0A8D"/>
    <w:rsid w:val="006B0D41"/>
    <w:rsid w:val="006B3EC0"/>
    <w:rsid w:val="006B43D0"/>
    <w:rsid w:val="006B43EC"/>
    <w:rsid w:val="006B4639"/>
    <w:rsid w:val="006B4F46"/>
    <w:rsid w:val="006B4FE8"/>
    <w:rsid w:val="006B6492"/>
    <w:rsid w:val="006B6F09"/>
    <w:rsid w:val="006B773C"/>
    <w:rsid w:val="006B7E4A"/>
    <w:rsid w:val="006B7FA4"/>
    <w:rsid w:val="006C0481"/>
    <w:rsid w:val="006C1106"/>
    <w:rsid w:val="006C12EF"/>
    <w:rsid w:val="006C2414"/>
    <w:rsid w:val="006C2616"/>
    <w:rsid w:val="006C282E"/>
    <w:rsid w:val="006C2AD9"/>
    <w:rsid w:val="006C2F85"/>
    <w:rsid w:val="006C3265"/>
    <w:rsid w:val="006C4008"/>
    <w:rsid w:val="006C4380"/>
    <w:rsid w:val="006C48C6"/>
    <w:rsid w:val="006C4B47"/>
    <w:rsid w:val="006C5DE5"/>
    <w:rsid w:val="006C5DFA"/>
    <w:rsid w:val="006C5E69"/>
    <w:rsid w:val="006C61C8"/>
    <w:rsid w:val="006D0211"/>
    <w:rsid w:val="006D17B7"/>
    <w:rsid w:val="006D2600"/>
    <w:rsid w:val="006D2B69"/>
    <w:rsid w:val="006D2FEF"/>
    <w:rsid w:val="006D31FC"/>
    <w:rsid w:val="006D331C"/>
    <w:rsid w:val="006D3E39"/>
    <w:rsid w:val="006D3EC4"/>
    <w:rsid w:val="006D42CE"/>
    <w:rsid w:val="006D42E0"/>
    <w:rsid w:val="006D4B7C"/>
    <w:rsid w:val="006D5316"/>
    <w:rsid w:val="006D5907"/>
    <w:rsid w:val="006D6BAA"/>
    <w:rsid w:val="006D6E02"/>
    <w:rsid w:val="006E0494"/>
    <w:rsid w:val="006E0688"/>
    <w:rsid w:val="006E08E7"/>
    <w:rsid w:val="006E0B23"/>
    <w:rsid w:val="006E1ECF"/>
    <w:rsid w:val="006E3294"/>
    <w:rsid w:val="006E34E3"/>
    <w:rsid w:val="006E3580"/>
    <w:rsid w:val="006E4609"/>
    <w:rsid w:val="006E51D5"/>
    <w:rsid w:val="006E53DA"/>
    <w:rsid w:val="006E5430"/>
    <w:rsid w:val="006E5D42"/>
    <w:rsid w:val="006E66EA"/>
    <w:rsid w:val="006E687D"/>
    <w:rsid w:val="006E6969"/>
    <w:rsid w:val="006E77F8"/>
    <w:rsid w:val="006F0A06"/>
    <w:rsid w:val="006F0DF8"/>
    <w:rsid w:val="006F17E4"/>
    <w:rsid w:val="006F1B98"/>
    <w:rsid w:val="006F1E36"/>
    <w:rsid w:val="006F1F23"/>
    <w:rsid w:val="006F203A"/>
    <w:rsid w:val="006F20E9"/>
    <w:rsid w:val="006F23DC"/>
    <w:rsid w:val="006F2EB0"/>
    <w:rsid w:val="006F3535"/>
    <w:rsid w:val="006F4117"/>
    <w:rsid w:val="006F4E3E"/>
    <w:rsid w:val="006F6853"/>
    <w:rsid w:val="006F703E"/>
    <w:rsid w:val="006F7929"/>
    <w:rsid w:val="0070014F"/>
    <w:rsid w:val="00700F1F"/>
    <w:rsid w:val="00701285"/>
    <w:rsid w:val="00701345"/>
    <w:rsid w:val="007028F2"/>
    <w:rsid w:val="00703025"/>
    <w:rsid w:val="007033E0"/>
    <w:rsid w:val="00703CB0"/>
    <w:rsid w:val="007041D2"/>
    <w:rsid w:val="00704D4C"/>
    <w:rsid w:val="00705BF2"/>
    <w:rsid w:val="007065D9"/>
    <w:rsid w:val="007068A7"/>
    <w:rsid w:val="00706F36"/>
    <w:rsid w:val="00707051"/>
    <w:rsid w:val="007074D1"/>
    <w:rsid w:val="007076B4"/>
    <w:rsid w:val="00707B41"/>
    <w:rsid w:val="007104E6"/>
    <w:rsid w:val="00710B1B"/>
    <w:rsid w:val="00710B6B"/>
    <w:rsid w:val="00710D1B"/>
    <w:rsid w:val="00711279"/>
    <w:rsid w:val="0071192C"/>
    <w:rsid w:val="00711C5E"/>
    <w:rsid w:val="00712245"/>
    <w:rsid w:val="00712E21"/>
    <w:rsid w:val="00712E5A"/>
    <w:rsid w:val="00713093"/>
    <w:rsid w:val="00713617"/>
    <w:rsid w:val="00713626"/>
    <w:rsid w:val="00714224"/>
    <w:rsid w:val="0071423E"/>
    <w:rsid w:val="0071572C"/>
    <w:rsid w:val="00715F7F"/>
    <w:rsid w:val="0071667F"/>
    <w:rsid w:val="00716999"/>
    <w:rsid w:val="00716FAB"/>
    <w:rsid w:val="00720725"/>
    <w:rsid w:val="0072163E"/>
    <w:rsid w:val="0072175B"/>
    <w:rsid w:val="0072179F"/>
    <w:rsid w:val="00721E1A"/>
    <w:rsid w:val="00721E1D"/>
    <w:rsid w:val="00721FE8"/>
    <w:rsid w:val="00722344"/>
    <w:rsid w:val="007223A1"/>
    <w:rsid w:val="0072278D"/>
    <w:rsid w:val="007229A3"/>
    <w:rsid w:val="00722E62"/>
    <w:rsid w:val="00723B00"/>
    <w:rsid w:val="00724007"/>
    <w:rsid w:val="00725465"/>
    <w:rsid w:val="00725EFC"/>
    <w:rsid w:val="00727614"/>
    <w:rsid w:val="00727BD3"/>
    <w:rsid w:val="00730B86"/>
    <w:rsid w:val="00730D34"/>
    <w:rsid w:val="00730FFA"/>
    <w:rsid w:val="007317D4"/>
    <w:rsid w:val="007319BB"/>
    <w:rsid w:val="00731E3C"/>
    <w:rsid w:val="0073255A"/>
    <w:rsid w:val="007329BB"/>
    <w:rsid w:val="00732D96"/>
    <w:rsid w:val="00732F29"/>
    <w:rsid w:val="007336C1"/>
    <w:rsid w:val="0073380A"/>
    <w:rsid w:val="00733AC2"/>
    <w:rsid w:val="007343C6"/>
    <w:rsid w:val="007349BA"/>
    <w:rsid w:val="00734C82"/>
    <w:rsid w:val="00735459"/>
    <w:rsid w:val="0073592D"/>
    <w:rsid w:val="007360AD"/>
    <w:rsid w:val="00736287"/>
    <w:rsid w:val="00736D4D"/>
    <w:rsid w:val="00742156"/>
    <w:rsid w:val="0074257C"/>
    <w:rsid w:val="00743044"/>
    <w:rsid w:val="007445B4"/>
    <w:rsid w:val="0074474C"/>
    <w:rsid w:val="00744A68"/>
    <w:rsid w:val="007455EB"/>
    <w:rsid w:val="00745DE3"/>
    <w:rsid w:val="007479AE"/>
    <w:rsid w:val="007479B7"/>
    <w:rsid w:val="00747A7B"/>
    <w:rsid w:val="0075009D"/>
    <w:rsid w:val="00750BAB"/>
    <w:rsid w:val="00750EFE"/>
    <w:rsid w:val="007519EB"/>
    <w:rsid w:val="007520CA"/>
    <w:rsid w:val="00752159"/>
    <w:rsid w:val="00752A65"/>
    <w:rsid w:val="00752BB7"/>
    <w:rsid w:val="00752DC3"/>
    <w:rsid w:val="007532D1"/>
    <w:rsid w:val="00753331"/>
    <w:rsid w:val="00753B3A"/>
    <w:rsid w:val="00753DEE"/>
    <w:rsid w:val="007542BB"/>
    <w:rsid w:val="00754B1B"/>
    <w:rsid w:val="00754D21"/>
    <w:rsid w:val="007558F2"/>
    <w:rsid w:val="007566A7"/>
    <w:rsid w:val="00757879"/>
    <w:rsid w:val="0076011B"/>
    <w:rsid w:val="00761251"/>
    <w:rsid w:val="007617A9"/>
    <w:rsid w:val="00761BF8"/>
    <w:rsid w:val="00762AF5"/>
    <w:rsid w:val="00763A01"/>
    <w:rsid w:val="00763B52"/>
    <w:rsid w:val="00764474"/>
    <w:rsid w:val="00764594"/>
    <w:rsid w:val="00764DBD"/>
    <w:rsid w:val="00764E62"/>
    <w:rsid w:val="00764FD2"/>
    <w:rsid w:val="00765264"/>
    <w:rsid w:val="00765B81"/>
    <w:rsid w:val="00765BB7"/>
    <w:rsid w:val="00765FA8"/>
    <w:rsid w:val="00766F4C"/>
    <w:rsid w:val="0076797E"/>
    <w:rsid w:val="0077067C"/>
    <w:rsid w:val="00770F5B"/>
    <w:rsid w:val="00771B25"/>
    <w:rsid w:val="00771EF8"/>
    <w:rsid w:val="00772673"/>
    <w:rsid w:val="0077417A"/>
    <w:rsid w:val="0077524C"/>
    <w:rsid w:val="00775696"/>
    <w:rsid w:val="007756DE"/>
    <w:rsid w:val="00776BC4"/>
    <w:rsid w:val="00777830"/>
    <w:rsid w:val="00777E10"/>
    <w:rsid w:val="0078042F"/>
    <w:rsid w:val="00780DA7"/>
    <w:rsid w:val="0078131B"/>
    <w:rsid w:val="00781340"/>
    <w:rsid w:val="0078135B"/>
    <w:rsid w:val="007814C0"/>
    <w:rsid w:val="0078209C"/>
    <w:rsid w:val="0078217B"/>
    <w:rsid w:val="007823A7"/>
    <w:rsid w:val="00782942"/>
    <w:rsid w:val="00783131"/>
    <w:rsid w:val="007831F9"/>
    <w:rsid w:val="007836D6"/>
    <w:rsid w:val="00783883"/>
    <w:rsid w:val="0078404A"/>
    <w:rsid w:val="00784087"/>
    <w:rsid w:val="00784194"/>
    <w:rsid w:val="00784B68"/>
    <w:rsid w:val="00784DC5"/>
    <w:rsid w:val="00784EDE"/>
    <w:rsid w:val="007854A5"/>
    <w:rsid w:val="007855C6"/>
    <w:rsid w:val="00785CF9"/>
    <w:rsid w:val="007866F4"/>
    <w:rsid w:val="007867C6"/>
    <w:rsid w:val="007867EC"/>
    <w:rsid w:val="007871DF"/>
    <w:rsid w:val="007872E5"/>
    <w:rsid w:val="00787385"/>
    <w:rsid w:val="00791E2F"/>
    <w:rsid w:val="007928B5"/>
    <w:rsid w:val="00792E86"/>
    <w:rsid w:val="00793430"/>
    <w:rsid w:val="007937FB"/>
    <w:rsid w:val="007941C6"/>
    <w:rsid w:val="0079467E"/>
    <w:rsid w:val="00794EB5"/>
    <w:rsid w:val="007955C6"/>
    <w:rsid w:val="00795963"/>
    <w:rsid w:val="00795D4F"/>
    <w:rsid w:val="007961AA"/>
    <w:rsid w:val="00796482"/>
    <w:rsid w:val="00796608"/>
    <w:rsid w:val="00796692"/>
    <w:rsid w:val="00796776"/>
    <w:rsid w:val="007967C1"/>
    <w:rsid w:val="00797364"/>
    <w:rsid w:val="00797F27"/>
    <w:rsid w:val="00797FCE"/>
    <w:rsid w:val="007A01E6"/>
    <w:rsid w:val="007A0689"/>
    <w:rsid w:val="007A0E37"/>
    <w:rsid w:val="007A1B28"/>
    <w:rsid w:val="007A1C8D"/>
    <w:rsid w:val="007A22D9"/>
    <w:rsid w:val="007A259D"/>
    <w:rsid w:val="007A43AD"/>
    <w:rsid w:val="007A4B17"/>
    <w:rsid w:val="007A5BDE"/>
    <w:rsid w:val="007A6EA0"/>
    <w:rsid w:val="007A73DB"/>
    <w:rsid w:val="007A75CA"/>
    <w:rsid w:val="007A7C58"/>
    <w:rsid w:val="007A7D46"/>
    <w:rsid w:val="007B02BF"/>
    <w:rsid w:val="007B23BC"/>
    <w:rsid w:val="007B23E4"/>
    <w:rsid w:val="007B2E17"/>
    <w:rsid w:val="007B30E6"/>
    <w:rsid w:val="007B3CB0"/>
    <w:rsid w:val="007B4778"/>
    <w:rsid w:val="007B4866"/>
    <w:rsid w:val="007B49C9"/>
    <w:rsid w:val="007B5234"/>
    <w:rsid w:val="007B579C"/>
    <w:rsid w:val="007B66FF"/>
    <w:rsid w:val="007B6B73"/>
    <w:rsid w:val="007B6CF5"/>
    <w:rsid w:val="007B7372"/>
    <w:rsid w:val="007B7373"/>
    <w:rsid w:val="007B73B4"/>
    <w:rsid w:val="007B75EB"/>
    <w:rsid w:val="007B7836"/>
    <w:rsid w:val="007C0150"/>
    <w:rsid w:val="007C0BCC"/>
    <w:rsid w:val="007C1015"/>
    <w:rsid w:val="007C1539"/>
    <w:rsid w:val="007C1887"/>
    <w:rsid w:val="007C1A22"/>
    <w:rsid w:val="007C252F"/>
    <w:rsid w:val="007C2537"/>
    <w:rsid w:val="007C3531"/>
    <w:rsid w:val="007C3EB0"/>
    <w:rsid w:val="007C452C"/>
    <w:rsid w:val="007C46EF"/>
    <w:rsid w:val="007C49D6"/>
    <w:rsid w:val="007C4A80"/>
    <w:rsid w:val="007C52C4"/>
    <w:rsid w:val="007C5F6F"/>
    <w:rsid w:val="007C6225"/>
    <w:rsid w:val="007C66BE"/>
    <w:rsid w:val="007C6951"/>
    <w:rsid w:val="007C698A"/>
    <w:rsid w:val="007C6F3C"/>
    <w:rsid w:val="007C72BD"/>
    <w:rsid w:val="007C7B97"/>
    <w:rsid w:val="007D246B"/>
    <w:rsid w:val="007D27B9"/>
    <w:rsid w:val="007D35F4"/>
    <w:rsid w:val="007D4437"/>
    <w:rsid w:val="007D4F74"/>
    <w:rsid w:val="007D583A"/>
    <w:rsid w:val="007D7059"/>
    <w:rsid w:val="007E17E4"/>
    <w:rsid w:val="007E214B"/>
    <w:rsid w:val="007E2755"/>
    <w:rsid w:val="007E2ADE"/>
    <w:rsid w:val="007E2E6F"/>
    <w:rsid w:val="007E3645"/>
    <w:rsid w:val="007E380D"/>
    <w:rsid w:val="007E3BB5"/>
    <w:rsid w:val="007E3DD4"/>
    <w:rsid w:val="007E47B6"/>
    <w:rsid w:val="007E4A2E"/>
    <w:rsid w:val="007E4A38"/>
    <w:rsid w:val="007E57EA"/>
    <w:rsid w:val="007E5DAD"/>
    <w:rsid w:val="007E61B1"/>
    <w:rsid w:val="007E6DA9"/>
    <w:rsid w:val="007E728C"/>
    <w:rsid w:val="007E7740"/>
    <w:rsid w:val="007E7751"/>
    <w:rsid w:val="007E7B3C"/>
    <w:rsid w:val="007F04E6"/>
    <w:rsid w:val="007F0741"/>
    <w:rsid w:val="007F0D49"/>
    <w:rsid w:val="007F0F92"/>
    <w:rsid w:val="007F12D7"/>
    <w:rsid w:val="007F1463"/>
    <w:rsid w:val="007F1510"/>
    <w:rsid w:val="007F1640"/>
    <w:rsid w:val="007F2477"/>
    <w:rsid w:val="007F5767"/>
    <w:rsid w:val="007F730D"/>
    <w:rsid w:val="007F776E"/>
    <w:rsid w:val="00800C31"/>
    <w:rsid w:val="008013D8"/>
    <w:rsid w:val="00801CB1"/>
    <w:rsid w:val="00801EC2"/>
    <w:rsid w:val="008020D3"/>
    <w:rsid w:val="00802D2C"/>
    <w:rsid w:val="00803127"/>
    <w:rsid w:val="0080354B"/>
    <w:rsid w:val="008036CA"/>
    <w:rsid w:val="00803788"/>
    <w:rsid w:val="00803802"/>
    <w:rsid w:val="00803956"/>
    <w:rsid w:val="008044C0"/>
    <w:rsid w:val="00804511"/>
    <w:rsid w:val="008046EC"/>
    <w:rsid w:val="008049EC"/>
    <w:rsid w:val="008065F5"/>
    <w:rsid w:val="008067F1"/>
    <w:rsid w:val="00806B34"/>
    <w:rsid w:val="00806FD2"/>
    <w:rsid w:val="008071E2"/>
    <w:rsid w:val="008074CE"/>
    <w:rsid w:val="00807FC6"/>
    <w:rsid w:val="00810021"/>
    <w:rsid w:val="00810F87"/>
    <w:rsid w:val="00811648"/>
    <w:rsid w:val="0081166E"/>
    <w:rsid w:val="00811721"/>
    <w:rsid w:val="00811DAA"/>
    <w:rsid w:val="0081267C"/>
    <w:rsid w:val="00812742"/>
    <w:rsid w:val="0081291C"/>
    <w:rsid w:val="008136B2"/>
    <w:rsid w:val="0081427C"/>
    <w:rsid w:val="00815515"/>
    <w:rsid w:val="00815726"/>
    <w:rsid w:val="0081670A"/>
    <w:rsid w:val="00816B6B"/>
    <w:rsid w:val="00816F5C"/>
    <w:rsid w:val="00817007"/>
    <w:rsid w:val="008202C6"/>
    <w:rsid w:val="008204A1"/>
    <w:rsid w:val="00821070"/>
    <w:rsid w:val="008213C2"/>
    <w:rsid w:val="00821C0A"/>
    <w:rsid w:val="008221F9"/>
    <w:rsid w:val="0082256F"/>
    <w:rsid w:val="00822666"/>
    <w:rsid w:val="00822D45"/>
    <w:rsid w:val="00823F09"/>
    <w:rsid w:val="00824640"/>
    <w:rsid w:val="00824FA9"/>
    <w:rsid w:val="0082569E"/>
    <w:rsid w:val="00825C76"/>
    <w:rsid w:val="00825E29"/>
    <w:rsid w:val="00825E73"/>
    <w:rsid w:val="00825EFC"/>
    <w:rsid w:val="00826538"/>
    <w:rsid w:val="0082659B"/>
    <w:rsid w:val="008265E7"/>
    <w:rsid w:val="008269AB"/>
    <w:rsid w:val="008270E0"/>
    <w:rsid w:val="00827123"/>
    <w:rsid w:val="008274A7"/>
    <w:rsid w:val="00827FAD"/>
    <w:rsid w:val="00830386"/>
    <w:rsid w:val="00830F6D"/>
    <w:rsid w:val="00830F7E"/>
    <w:rsid w:val="008311BB"/>
    <w:rsid w:val="00831206"/>
    <w:rsid w:val="00831EB3"/>
    <w:rsid w:val="00832FA5"/>
    <w:rsid w:val="00833089"/>
    <w:rsid w:val="0083332F"/>
    <w:rsid w:val="008339E0"/>
    <w:rsid w:val="00833C3D"/>
    <w:rsid w:val="0083443B"/>
    <w:rsid w:val="00834B18"/>
    <w:rsid w:val="00834D5C"/>
    <w:rsid w:val="008351AB"/>
    <w:rsid w:val="008351BA"/>
    <w:rsid w:val="00835877"/>
    <w:rsid w:val="00836106"/>
    <w:rsid w:val="00836280"/>
    <w:rsid w:val="00836553"/>
    <w:rsid w:val="00837CF3"/>
    <w:rsid w:val="00837D4B"/>
    <w:rsid w:val="00837E30"/>
    <w:rsid w:val="00840466"/>
    <w:rsid w:val="008405CA"/>
    <w:rsid w:val="0084086F"/>
    <w:rsid w:val="00840B9B"/>
    <w:rsid w:val="00841028"/>
    <w:rsid w:val="008410A3"/>
    <w:rsid w:val="008422E7"/>
    <w:rsid w:val="00842568"/>
    <w:rsid w:val="00843A37"/>
    <w:rsid w:val="00844F68"/>
    <w:rsid w:val="0084542D"/>
    <w:rsid w:val="008455A6"/>
    <w:rsid w:val="008459A6"/>
    <w:rsid w:val="0084649F"/>
    <w:rsid w:val="00846B57"/>
    <w:rsid w:val="00847380"/>
    <w:rsid w:val="00847810"/>
    <w:rsid w:val="0084799D"/>
    <w:rsid w:val="00850995"/>
    <w:rsid w:val="00850ACA"/>
    <w:rsid w:val="00850C37"/>
    <w:rsid w:val="0085180F"/>
    <w:rsid w:val="00851D8A"/>
    <w:rsid w:val="00851F85"/>
    <w:rsid w:val="008521B7"/>
    <w:rsid w:val="00852A88"/>
    <w:rsid w:val="00853516"/>
    <w:rsid w:val="00854813"/>
    <w:rsid w:val="00854A95"/>
    <w:rsid w:val="00854ED0"/>
    <w:rsid w:val="00854EF6"/>
    <w:rsid w:val="00855062"/>
    <w:rsid w:val="008551B3"/>
    <w:rsid w:val="00856075"/>
    <w:rsid w:val="00860256"/>
    <w:rsid w:val="008602AD"/>
    <w:rsid w:val="008617CA"/>
    <w:rsid w:val="008622DC"/>
    <w:rsid w:val="00862836"/>
    <w:rsid w:val="00862BCB"/>
    <w:rsid w:val="00862FC7"/>
    <w:rsid w:val="008633E7"/>
    <w:rsid w:val="008637C4"/>
    <w:rsid w:val="00864960"/>
    <w:rsid w:val="00865574"/>
    <w:rsid w:val="008657DD"/>
    <w:rsid w:val="00865AFF"/>
    <w:rsid w:val="00865B9D"/>
    <w:rsid w:val="00867AA1"/>
    <w:rsid w:val="00867C40"/>
    <w:rsid w:val="008700B9"/>
    <w:rsid w:val="00870AA4"/>
    <w:rsid w:val="00871150"/>
    <w:rsid w:val="00871278"/>
    <w:rsid w:val="00872C8C"/>
    <w:rsid w:val="0087317D"/>
    <w:rsid w:val="00873351"/>
    <w:rsid w:val="00873674"/>
    <w:rsid w:val="00873ED1"/>
    <w:rsid w:val="008749C3"/>
    <w:rsid w:val="008749F9"/>
    <w:rsid w:val="00874B32"/>
    <w:rsid w:val="00875DC2"/>
    <w:rsid w:val="00875FB5"/>
    <w:rsid w:val="0087614A"/>
    <w:rsid w:val="00876993"/>
    <w:rsid w:val="00877E92"/>
    <w:rsid w:val="0088016D"/>
    <w:rsid w:val="008813DC"/>
    <w:rsid w:val="00881C2A"/>
    <w:rsid w:val="00881CE9"/>
    <w:rsid w:val="00881D87"/>
    <w:rsid w:val="008823DF"/>
    <w:rsid w:val="008825BD"/>
    <w:rsid w:val="008826D5"/>
    <w:rsid w:val="008829B9"/>
    <w:rsid w:val="00882D7C"/>
    <w:rsid w:val="008831AB"/>
    <w:rsid w:val="008836B4"/>
    <w:rsid w:val="00885036"/>
    <w:rsid w:val="0088591F"/>
    <w:rsid w:val="00885B9B"/>
    <w:rsid w:val="00885D89"/>
    <w:rsid w:val="0088619B"/>
    <w:rsid w:val="00886318"/>
    <w:rsid w:val="008863E5"/>
    <w:rsid w:val="00886F79"/>
    <w:rsid w:val="0088794B"/>
    <w:rsid w:val="0088795D"/>
    <w:rsid w:val="00887C78"/>
    <w:rsid w:val="008920F1"/>
    <w:rsid w:val="00892AD7"/>
    <w:rsid w:val="00892D57"/>
    <w:rsid w:val="008935C9"/>
    <w:rsid w:val="00894613"/>
    <w:rsid w:val="00894659"/>
    <w:rsid w:val="00894A66"/>
    <w:rsid w:val="00894F52"/>
    <w:rsid w:val="0089506B"/>
    <w:rsid w:val="0089547A"/>
    <w:rsid w:val="00896A05"/>
    <w:rsid w:val="00896E45"/>
    <w:rsid w:val="00896F29"/>
    <w:rsid w:val="00897BDC"/>
    <w:rsid w:val="008A0484"/>
    <w:rsid w:val="008A0AA6"/>
    <w:rsid w:val="008A1436"/>
    <w:rsid w:val="008A16B0"/>
    <w:rsid w:val="008A2118"/>
    <w:rsid w:val="008A258B"/>
    <w:rsid w:val="008A2B54"/>
    <w:rsid w:val="008A3321"/>
    <w:rsid w:val="008A3B15"/>
    <w:rsid w:val="008A3EC4"/>
    <w:rsid w:val="008A4180"/>
    <w:rsid w:val="008A4214"/>
    <w:rsid w:val="008A51CF"/>
    <w:rsid w:val="008A5ABD"/>
    <w:rsid w:val="008A5F7C"/>
    <w:rsid w:val="008A605F"/>
    <w:rsid w:val="008A621A"/>
    <w:rsid w:val="008A6E3B"/>
    <w:rsid w:val="008A6FF3"/>
    <w:rsid w:val="008A7177"/>
    <w:rsid w:val="008A7445"/>
    <w:rsid w:val="008A7E07"/>
    <w:rsid w:val="008A7E46"/>
    <w:rsid w:val="008A7F38"/>
    <w:rsid w:val="008B0AF9"/>
    <w:rsid w:val="008B0DA9"/>
    <w:rsid w:val="008B110D"/>
    <w:rsid w:val="008B1369"/>
    <w:rsid w:val="008B176E"/>
    <w:rsid w:val="008B2214"/>
    <w:rsid w:val="008B25C1"/>
    <w:rsid w:val="008B267F"/>
    <w:rsid w:val="008B28B6"/>
    <w:rsid w:val="008B351C"/>
    <w:rsid w:val="008B35FF"/>
    <w:rsid w:val="008B47B4"/>
    <w:rsid w:val="008B48AB"/>
    <w:rsid w:val="008B48E4"/>
    <w:rsid w:val="008B4E77"/>
    <w:rsid w:val="008B50E0"/>
    <w:rsid w:val="008B559C"/>
    <w:rsid w:val="008B58EE"/>
    <w:rsid w:val="008B5AF9"/>
    <w:rsid w:val="008B6FDE"/>
    <w:rsid w:val="008B7134"/>
    <w:rsid w:val="008B7582"/>
    <w:rsid w:val="008B7D7B"/>
    <w:rsid w:val="008C00A6"/>
    <w:rsid w:val="008C016C"/>
    <w:rsid w:val="008C03B7"/>
    <w:rsid w:val="008C0B69"/>
    <w:rsid w:val="008C1287"/>
    <w:rsid w:val="008C12D9"/>
    <w:rsid w:val="008C138D"/>
    <w:rsid w:val="008C1AD6"/>
    <w:rsid w:val="008C3772"/>
    <w:rsid w:val="008C3B54"/>
    <w:rsid w:val="008C4223"/>
    <w:rsid w:val="008C44AF"/>
    <w:rsid w:val="008C5935"/>
    <w:rsid w:val="008C5E55"/>
    <w:rsid w:val="008C6273"/>
    <w:rsid w:val="008C6A87"/>
    <w:rsid w:val="008C6B98"/>
    <w:rsid w:val="008C6D53"/>
    <w:rsid w:val="008C7520"/>
    <w:rsid w:val="008C7DB1"/>
    <w:rsid w:val="008D2539"/>
    <w:rsid w:val="008D2EDE"/>
    <w:rsid w:val="008D3C85"/>
    <w:rsid w:val="008D3D42"/>
    <w:rsid w:val="008D4329"/>
    <w:rsid w:val="008D5590"/>
    <w:rsid w:val="008D5709"/>
    <w:rsid w:val="008D595F"/>
    <w:rsid w:val="008D6BB9"/>
    <w:rsid w:val="008D74F8"/>
    <w:rsid w:val="008D75DD"/>
    <w:rsid w:val="008E052B"/>
    <w:rsid w:val="008E09AD"/>
    <w:rsid w:val="008E0A51"/>
    <w:rsid w:val="008E1063"/>
    <w:rsid w:val="008E1704"/>
    <w:rsid w:val="008E185B"/>
    <w:rsid w:val="008E1B7A"/>
    <w:rsid w:val="008E1FAF"/>
    <w:rsid w:val="008E20AB"/>
    <w:rsid w:val="008E22D3"/>
    <w:rsid w:val="008E2885"/>
    <w:rsid w:val="008E2A82"/>
    <w:rsid w:val="008E2BDA"/>
    <w:rsid w:val="008E4315"/>
    <w:rsid w:val="008E433C"/>
    <w:rsid w:val="008E4443"/>
    <w:rsid w:val="008E44CA"/>
    <w:rsid w:val="008E4E33"/>
    <w:rsid w:val="008E558F"/>
    <w:rsid w:val="008E57E9"/>
    <w:rsid w:val="008E6A7B"/>
    <w:rsid w:val="008E76C1"/>
    <w:rsid w:val="008E7A12"/>
    <w:rsid w:val="008F087D"/>
    <w:rsid w:val="008F09CE"/>
    <w:rsid w:val="008F0BA9"/>
    <w:rsid w:val="008F0C76"/>
    <w:rsid w:val="008F1481"/>
    <w:rsid w:val="008F1850"/>
    <w:rsid w:val="008F19DB"/>
    <w:rsid w:val="008F2620"/>
    <w:rsid w:val="008F2F71"/>
    <w:rsid w:val="008F3F57"/>
    <w:rsid w:val="008F41C5"/>
    <w:rsid w:val="008F466B"/>
    <w:rsid w:val="008F4CEF"/>
    <w:rsid w:val="008F653E"/>
    <w:rsid w:val="008F6960"/>
    <w:rsid w:val="008F6D97"/>
    <w:rsid w:val="008F7464"/>
    <w:rsid w:val="008F7524"/>
    <w:rsid w:val="008F769D"/>
    <w:rsid w:val="008F771A"/>
    <w:rsid w:val="0090018A"/>
    <w:rsid w:val="00900613"/>
    <w:rsid w:val="00900B36"/>
    <w:rsid w:val="00900C11"/>
    <w:rsid w:val="00900CAD"/>
    <w:rsid w:val="00900DD4"/>
    <w:rsid w:val="00903666"/>
    <w:rsid w:val="00903C1C"/>
    <w:rsid w:val="00903D6F"/>
    <w:rsid w:val="00903F97"/>
    <w:rsid w:val="00903FA5"/>
    <w:rsid w:val="009042C3"/>
    <w:rsid w:val="00904855"/>
    <w:rsid w:val="00904D49"/>
    <w:rsid w:val="00904E3E"/>
    <w:rsid w:val="009053D3"/>
    <w:rsid w:val="009063A1"/>
    <w:rsid w:val="00906488"/>
    <w:rsid w:val="00906D10"/>
    <w:rsid w:val="00906DEB"/>
    <w:rsid w:val="00907A6C"/>
    <w:rsid w:val="00910524"/>
    <w:rsid w:val="0091087F"/>
    <w:rsid w:val="00910922"/>
    <w:rsid w:val="00911261"/>
    <w:rsid w:val="0091208D"/>
    <w:rsid w:val="009120A8"/>
    <w:rsid w:val="00912398"/>
    <w:rsid w:val="00912782"/>
    <w:rsid w:val="00912886"/>
    <w:rsid w:val="00913B39"/>
    <w:rsid w:val="009144A5"/>
    <w:rsid w:val="00914DAB"/>
    <w:rsid w:val="009160E7"/>
    <w:rsid w:val="009164F7"/>
    <w:rsid w:val="00916952"/>
    <w:rsid w:val="009178C6"/>
    <w:rsid w:val="009178E5"/>
    <w:rsid w:val="00917EE6"/>
    <w:rsid w:val="00917F1F"/>
    <w:rsid w:val="0092039D"/>
    <w:rsid w:val="0092073A"/>
    <w:rsid w:val="009217E8"/>
    <w:rsid w:val="00921D63"/>
    <w:rsid w:val="009226EF"/>
    <w:rsid w:val="00923B41"/>
    <w:rsid w:val="00924E14"/>
    <w:rsid w:val="00924F95"/>
    <w:rsid w:val="00925BC1"/>
    <w:rsid w:val="00926A47"/>
    <w:rsid w:val="00926B59"/>
    <w:rsid w:val="00926CB9"/>
    <w:rsid w:val="00926F52"/>
    <w:rsid w:val="00926FED"/>
    <w:rsid w:val="009271AF"/>
    <w:rsid w:val="0093005F"/>
    <w:rsid w:val="009305A0"/>
    <w:rsid w:val="00930AE0"/>
    <w:rsid w:val="00930C10"/>
    <w:rsid w:val="009315C2"/>
    <w:rsid w:val="00931B27"/>
    <w:rsid w:val="00931C2E"/>
    <w:rsid w:val="00931D0C"/>
    <w:rsid w:val="009328BE"/>
    <w:rsid w:val="00933695"/>
    <w:rsid w:val="00933B99"/>
    <w:rsid w:val="009343A4"/>
    <w:rsid w:val="00934A0A"/>
    <w:rsid w:val="00934B3D"/>
    <w:rsid w:val="00934FF0"/>
    <w:rsid w:val="0093651C"/>
    <w:rsid w:val="0093673C"/>
    <w:rsid w:val="00936BA9"/>
    <w:rsid w:val="00937627"/>
    <w:rsid w:val="00940319"/>
    <w:rsid w:val="00940337"/>
    <w:rsid w:val="009413DB"/>
    <w:rsid w:val="00942E47"/>
    <w:rsid w:val="00943196"/>
    <w:rsid w:val="00943459"/>
    <w:rsid w:val="00943460"/>
    <w:rsid w:val="009437DD"/>
    <w:rsid w:val="009447EE"/>
    <w:rsid w:val="00945874"/>
    <w:rsid w:val="00946519"/>
    <w:rsid w:val="009469A9"/>
    <w:rsid w:val="00946F6A"/>
    <w:rsid w:val="00947821"/>
    <w:rsid w:val="00947AA0"/>
    <w:rsid w:val="00947F53"/>
    <w:rsid w:val="00950B1B"/>
    <w:rsid w:val="00950FE9"/>
    <w:rsid w:val="00951F12"/>
    <w:rsid w:val="00952087"/>
    <w:rsid w:val="009529B4"/>
    <w:rsid w:val="00953560"/>
    <w:rsid w:val="00953CAD"/>
    <w:rsid w:val="009542CB"/>
    <w:rsid w:val="0095457A"/>
    <w:rsid w:val="00954680"/>
    <w:rsid w:val="00954D1F"/>
    <w:rsid w:val="00954DCD"/>
    <w:rsid w:val="009553D6"/>
    <w:rsid w:val="00956258"/>
    <w:rsid w:val="00956CE0"/>
    <w:rsid w:val="00956EA8"/>
    <w:rsid w:val="00957A18"/>
    <w:rsid w:val="00957A91"/>
    <w:rsid w:val="0096038E"/>
    <w:rsid w:val="0096099A"/>
    <w:rsid w:val="00960A1E"/>
    <w:rsid w:val="009614DC"/>
    <w:rsid w:val="0096166E"/>
    <w:rsid w:val="00962101"/>
    <w:rsid w:val="00962967"/>
    <w:rsid w:val="00962E02"/>
    <w:rsid w:val="00962E0F"/>
    <w:rsid w:val="009641B5"/>
    <w:rsid w:val="009645D6"/>
    <w:rsid w:val="00964A76"/>
    <w:rsid w:val="00964D50"/>
    <w:rsid w:val="00966753"/>
    <w:rsid w:val="00966C1D"/>
    <w:rsid w:val="00966C3D"/>
    <w:rsid w:val="009670B7"/>
    <w:rsid w:val="00967DF1"/>
    <w:rsid w:val="00967EED"/>
    <w:rsid w:val="009701DC"/>
    <w:rsid w:val="009715A1"/>
    <w:rsid w:val="009715B3"/>
    <w:rsid w:val="009720CF"/>
    <w:rsid w:val="00972431"/>
    <w:rsid w:val="00972ABD"/>
    <w:rsid w:val="00972B0C"/>
    <w:rsid w:val="00972BDB"/>
    <w:rsid w:val="00972FD4"/>
    <w:rsid w:val="00973891"/>
    <w:rsid w:val="00973DD2"/>
    <w:rsid w:val="00974381"/>
    <w:rsid w:val="00974735"/>
    <w:rsid w:val="00974B38"/>
    <w:rsid w:val="00974E6D"/>
    <w:rsid w:val="00974F56"/>
    <w:rsid w:val="00975DC4"/>
    <w:rsid w:val="00976786"/>
    <w:rsid w:val="009767DA"/>
    <w:rsid w:val="009769F7"/>
    <w:rsid w:val="00976A24"/>
    <w:rsid w:val="00976F98"/>
    <w:rsid w:val="00977682"/>
    <w:rsid w:val="00980BD1"/>
    <w:rsid w:val="009812D8"/>
    <w:rsid w:val="00981AD0"/>
    <w:rsid w:val="009833F3"/>
    <w:rsid w:val="00984AB6"/>
    <w:rsid w:val="00984AD4"/>
    <w:rsid w:val="00984E76"/>
    <w:rsid w:val="00984F28"/>
    <w:rsid w:val="0098522F"/>
    <w:rsid w:val="00985759"/>
    <w:rsid w:val="00985BBF"/>
    <w:rsid w:val="00985CAA"/>
    <w:rsid w:val="00986365"/>
    <w:rsid w:val="00986C7C"/>
    <w:rsid w:val="009877A4"/>
    <w:rsid w:val="00990021"/>
    <w:rsid w:val="009902A4"/>
    <w:rsid w:val="009904A7"/>
    <w:rsid w:val="0099062C"/>
    <w:rsid w:val="00990CDE"/>
    <w:rsid w:val="00991076"/>
    <w:rsid w:val="009911A7"/>
    <w:rsid w:val="0099156E"/>
    <w:rsid w:val="00991784"/>
    <w:rsid w:val="00992178"/>
    <w:rsid w:val="009922C7"/>
    <w:rsid w:val="0099237B"/>
    <w:rsid w:val="00992570"/>
    <w:rsid w:val="00992897"/>
    <w:rsid w:val="009929B1"/>
    <w:rsid w:val="00992B11"/>
    <w:rsid w:val="00992C4A"/>
    <w:rsid w:val="00994C0C"/>
    <w:rsid w:val="00994C25"/>
    <w:rsid w:val="00994CB3"/>
    <w:rsid w:val="00994F9E"/>
    <w:rsid w:val="00995FAE"/>
    <w:rsid w:val="009961AE"/>
    <w:rsid w:val="00996EC4"/>
    <w:rsid w:val="00997593"/>
    <w:rsid w:val="009977BC"/>
    <w:rsid w:val="00997C12"/>
    <w:rsid w:val="009A0968"/>
    <w:rsid w:val="009A0A03"/>
    <w:rsid w:val="009A158E"/>
    <w:rsid w:val="009A1A0C"/>
    <w:rsid w:val="009A2BBD"/>
    <w:rsid w:val="009A2C11"/>
    <w:rsid w:val="009A37FD"/>
    <w:rsid w:val="009A3B0F"/>
    <w:rsid w:val="009A6510"/>
    <w:rsid w:val="009A66BA"/>
    <w:rsid w:val="009A6A55"/>
    <w:rsid w:val="009A70C5"/>
    <w:rsid w:val="009A712D"/>
    <w:rsid w:val="009A762D"/>
    <w:rsid w:val="009A7D22"/>
    <w:rsid w:val="009B0198"/>
    <w:rsid w:val="009B0C0B"/>
    <w:rsid w:val="009B0C21"/>
    <w:rsid w:val="009B1370"/>
    <w:rsid w:val="009B16FF"/>
    <w:rsid w:val="009B1A4D"/>
    <w:rsid w:val="009B1DF9"/>
    <w:rsid w:val="009B4BC7"/>
    <w:rsid w:val="009B4C8D"/>
    <w:rsid w:val="009B5150"/>
    <w:rsid w:val="009B5939"/>
    <w:rsid w:val="009B6046"/>
    <w:rsid w:val="009B6356"/>
    <w:rsid w:val="009B6866"/>
    <w:rsid w:val="009B70CB"/>
    <w:rsid w:val="009B7777"/>
    <w:rsid w:val="009C03C4"/>
    <w:rsid w:val="009C0A74"/>
    <w:rsid w:val="009C0B17"/>
    <w:rsid w:val="009C0EA3"/>
    <w:rsid w:val="009C0F0F"/>
    <w:rsid w:val="009C113D"/>
    <w:rsid w:val="009C2C57"/>
    <w:rsid w:val="009C3146"/>
    <w:rsid w:val="009C3EEE"/>
    <w:rsid w:val="009C5582"/>
    <w:rsid w:val="009C5963"/>
    <w:rsid w:val="009C7C38"/>
    <w:rsid w:val="009D1939"/>
    <w:rsid w:val="009D1A6B"/>
    <w:rsid w:val="009D1F0F"/>
    <w:rsid w:val="009D25C1"/>
    <w:rsid w:val="009D2A83"/>
    <w:rsid w:val="009D31BC"/>
    <w:rsid w:val="009D3219"/>
    <w:rsid w:val="009D3FAC"/>
    <w:rsid w:val="009D4599"/>
    <w:rsid w:val="009D4C18"/>
    <w:rsid w:val="009D5912"/>
    <w:rsid w:val="009D5920"/>
    <w:rsid w:val="009D5985"/>
    <w:rsid w:val="009D5B57"/>
    <w:rsid w:val="009D5EB7"/>
    <w:rsid w:val="009D7817"/>
    <w:rsid w:val="009E006D"/>
    <w:rsid w:val="009E007F"/>
    <w:rsid w:val="009E0A86"/>
    <w:rsid w:val="009E25FB"/>
    <w:rsid w:val="009E3A34"/>
    <w:rsid w:val="009E3F81"/>
    <w:rsid w:val="009E45A4"/>
    <w:rsid w:val="009E4AAD"/>
    <w:rsid w:val="009E5521"/>
    <w:rsid w:val="009E5D99"/>
    <w:rsid w:val="009E6B64"/>
    <w:rsid w:val="009E7C35"/>
    <w:rsid w:val="009F088E"/>
    <w:rsid w:val="009F1BE9"/>
    <w:rsid w:val="009F222C"/>
    <w:rsid w:val="009F227B"/>
    <w:rsid w:val="009F2505"/>
    <w:rsid w:val="009F28AA"/>
    <w:rsid w:val="009F29DF"/>
    <w:rsid w:val="009F3110"/>
    <w:rsid w:val="009F3C89"/>
    <w:rsid w:val="009F49FE"/>
    <w:rsid w:val="009F4D72"/>
    <w:rsid w:val="009F50B5"/>
    <w:rsid w:val="009F5813"/>
    <w:rsid w:val="009F5CEB"/>
    <w:rsid w:val="009F618D"/>
    <w:rsid w:val="009F6D72"/>
    <w:rsid w:val="009F6DD8"/>
    <w:rsid w:val="009F6EC9"/>
    <w:rsid w:val="009F7583"/>
    <w:rsid w:val="009F7AE5"/>
    <w:rsid w:val="009F7AFA"/>
    <w:rsid w:val="009F7D81"/>
    <w:rsid w:val="009F7E9A"/>
    <w:rsid w:val="00A006B4"/>
    <w:rsid w:val="00A00D1E"/>
    <w:rsid w:val="00A00D75"/>
    <w:rsid w:val="00A01278"/>
    <w:rsid w:val="00A0160B"/>
    <w:rsid w:val="00A01888"/>
    <w:rsid w:val="00A029F1"/>
    <w:rsid w:val="00A02CE9"/>
    <w:rsid w:val="00A033B1"/>
    <w:rsid w:val="00A03470"/>
    <w:rsid w:val="00A03B09"/>
    <w:rsid w:val="00A03D6F"/>
    <w:rsid w:val="00A044A8"/>
    <w:rsid w:val="00A04A18"/>
    <w:rsid w:val="00A060D1"/>
    <w:rsid w:val="00A061A4"/>
    <w:rsid w:val="00A069DD"/>
    <w:rsid w:val="00A07994"/>
    <w:rsid w:val="00A104C9"/>
    <w:rsid w:val="00A1057E"/>
    <w:rsid w:val="00A111B8"/>
    <w:rsid w:val="00A115EB"/>
    <w:rsid w:val="00A11924"/>
    <w:rsid w:val="00A130A4"/>
    <w:rsid w:val="00A13661"/>
    <w:rsid w:val="00A145E3"/>
    <w:rsid w:val="00A1517A"/>
    <w:rsid w:val="00A15E2B"/>
    <w:rsid w:val="00A15E8D"/>
    <w:rsid w:val="00A15F59"/>
    <w:rsid w:val="00A173AA"/>
    <w:rsid w:val="00A17B22"/>
    <w:rsid w:val="00A20499"/>
    <w:rsid w:val="00A207FE"/>
    <w:rsid w:val="00A20E7C"/>
    <w:rsid w:val="00A21087"/>
    <w:rsid w:val="00A21203"/>
    <w:rsid w:val="00A21DCF"/>
    <w:rsid w:val="00A22219"/>
    <w:rsid w:val="00A22466"/>
    <w:rsid w:val="00A22798"/>
    <w:rsid w:val="00A23453"/>
    <w:rsid w:val="00A23D82"/>
    <w:rsid w:val="00A2408B"/>
    <w:rsid w:val="00A2498A"/>
    <w:rsid w:val="00A24AD4"/>
    <w:rsid w:val="00A254D1"/>
    <w:rsid w:val="00A2566A"/>
    <w:rsid w:val="00A25CDE"/>
    <w:rsid w:val="00A25E0E"/>
    <w:rsid w:val="00A2604F"/>
    <w:rsid w:val="00A2620B"/>
    <w:rsid w:val="00A26265"/>
    <w:rsid w:val="00A26418"/>
    <w:rsid w:val="00A26572"/>
    <w:rsid w:val="00A26DC1"/>
    <w:rsid w:val="00A27917"/>
    <w:rsid w:val="00A27A54"/>
    <w:rsid w:val="00A27BAD"/>
    <w:rsid w:val="00A301DD"/>
    <w:rsid w:val="00A305CA"/>
    <w:rsid w:val="00A30836"/>
    <w:rsid w:val="00A30F76"/>
    <w:rsid w:val="00A31546"/>
    <w:rsid w:val="00A33794"/>
    <w:rsid w:val="00A34929"/>
    <w:rsid w:val="00A35133"/>
    <w:rsid w:val="00A357FC"/>
    <w:rsid w:val="00A35DF1"/>
    <w:rsid w:val="00A35E20"/>
    <w:rsid w:val="00A366FD"/>
    <w:rsid w:val="00A369A6"/>
    <w:rsid w:val="00A36AF0"/>
    <w:rsid w:val="00A36C63"/>
    <w:rsid w:val="00A36D04"/>
    <w:rsid w:val="00A36DF7"/>
    <w:rsid w:val="00A3756B"/>
    <w:rsid w:val="00A40392"/>
    <w:rsid w:val="00A417CB"/>
    <w:rsid w:val="00A41DE3"/>
    <w:rsid w:val="00A41ED5"/>
    <w:rsid w:val="00A429D1"/>
    <w:rsid w:val="00A42BE4"/>
    <w:rsid w:val="00A4415E"/>
    <w:rsid w:val="00A4471B"/>
    <w:rsid w:val="00A4497D"/>
    <w:rsid w:val="00A44F10"/>
    <w:rsid w:val="00A453B5"/>
    <w:rsid w:val="00A4554C"/>
    <w:rsid w:val="00A457E1"/>
    <w:rsid w:val="00A46191"/>
    <w:rsid w:val="00A4644A"/>
    <w:rsid w:val="00A46CCA"/>
    <w:rsid w:val="00A472FE"/>
    <w:rsid w:val="00A47559"/>
    <w:rsid w:val="00A47D1D"/>
    <w:rsid w:val="00A50B69"/>
    <w:rsid w:val="00A51555"/>
    <w:rsid w:val="00A51A53"/>
    <w:rsid w:val="00A51D74"/>
    <w:rsid w:val="00A528C2"/>
    <w:rsid w:val="00A52E9D"/>
    <w:rsid w:val="00A53290"/>
    <w:rsid w:val="00A5339C"/>
    <w:rsid w:val="00A537EF"/>
    <w:rsid w:val="00A53AD8"/>
    <w:rsid w:val="00A540BC"/>
    <w:rsid w:val="00A54267"/>
    <w:rsid w:val="00A543B3"/>
    <w:rsid w:val="00A5540C"/>
    <w:rsid w:val="00A554D4"/>
    <w:rsid w:val="00A5598E"/>
    <w:rsid w:val="00A55A11"/>
    <w:rsid w:val="00A55EB2"/>
    <w:rsid w:val="00A55FEE"/>
    <w:rsid w:val="00A56029"/>
    <w:rsid w:val="00A567F1"/>
    <w:rsid w:val="00A56AE7"/>
    <w:rsid w:val="00A572AA"/>
    <w:rsid w:val="00A57728"/>
    <w:rsid w:val="00A57FE9"/>
    <w:rsid w:val="00A60147"/>
    <w:rsid w:val="00A6106D"/>
    <w:rsid w:val="00A61E67"/>
    <w:rsid w:val="00A622EC"/>
    <w:rsid w:val="00A62599"/>
    <w:rsid w:val="00A63399"/>
    <w:rsid w:val="00A64BDA"/>
    <w:rsid w:val="00A65367"/>
    <w:rsid w:val="00A65711"/>
    <w:rsid w:val="00A66121"/>
    <w:rsid w:val="00A661B7"/>
    <w:rsid w:val="00A66339"/>
    <w:rsid w:val="00A66B9E"/>
    <w:rsid w:val="00A66EBE"/>
    <w:rsid w:val="00A6724D"/>
    <w:rsid w:val="00A6745F"/>
    <w:rsid w:val="00A678E1"/>
    <w:rsid w:val="00A67BFD"/>
    <w:rsid w:val="00A70C92"/>
    <w:rsid w:val="00A7144B"/>
    <w:rsid w:val="00A714A6"/>
    <w:rsid w:val="00A72FA2"/>
    <w:rsid w:val="00A72FE4"/>
    <w:rsid w:val="00A73337"/>
    <w:rsid w:val="00A73956"/>
    <w:rsid w:val="00A745A3"/>
    <w:rsid w:val="00A7488A"/>
    <w:rsid w:val="00A74B6B"/>
    <w:rsid w:val="00A74D9F"/>
    <w:rsid w:val="00A7618A"/>
    <w:rsid w:val="00A76388"/>
    <w:rsid w:val="00A76C74"/>
    <w:rsid w:val="00A775CF"/>
    <w:rsid w:val="00A77852"/>
    <w:rsid w:val="00A77E1C"/>
    <w:rsid w:val="00A77E3C"/>
    <w:rsid w:val="00A8015A"/>
    <w:rsid w:val="00A81049"/>
    <w:rsid w:val="00A81068"/>
    <w:rsid w:val="00A81A1F"/>
    <w:rsid w:val="00A81E44"/>
    <w:rsid w:val="00A82546"/>
    <w:rsid w:val="00A83152"/>
    <w:rsid w:val="00A836B7"/>
    <w:rsid w:val="00A84386"/>
    <w:rsid w:val="00A84908"/>
    <w:rsid w:val="00A8528D"/>
    <w:rsid w:val="00A85482"/>
    <w:rsid w:val="00A854B3"/>
    <w:rsid w:val="00A8671C"/>
    <w:rsid w:val="00A8678D"/>
    <w:rsid w:val="00A877AA"/>
    <w:rsid w:val="00A87BE0"/>
    <w:rsid w:val="00A87D18"/>
    <w:rsid w:val="00A9023E"/>
    <w:rsid w:val="00A90756"/>
    <w:rsid w:val="00A9184B"/>
    <w:rsid w:val="00A92107"/>
    <w:rsid w:val="00A948CD"/>
    <w:rsid w:val="00A94954"/>
    <w:rsid w:val="00A94DC7"/>
    <w:rsid w:val="00A95300"/>
    <w:rsid w:val="00A9548C"/>
    <w:rsid w:val="00A978CC"/>
    <w:rsid w:val="00AA058D"/>
    <w:rsid w:val="00AA0B26"/>
    <w:rsid w:val="00AA0CAA"/>
    <w:rsid w:val="00AA4600"/>
    <w:rsid w:val="00AA538A"/>
    <w:rsid w:val="00AA5C55"/>
    <w:rsid w:val="00AA71F5"/>
    <w:rsid w:val="00AA75D2"/>
    <w:rsid w:val="00AA7E99"/>
    <w:rsid w:val="00AB05DB"/>
    <w:rsid w:val="00AB15B0"/>
    <w:rsid w:val="00AB3FD2"/>
    <w:rsid w:val="00AB41F9"/>
    <w:rsid w:val="00AB43AD"/>
    <w:rsid w:val="00AB43F8"/>
    <w:rsid w:val="00AB49AB"/>
    <w:rsid w:val="00AB4B07"/>
    <w:rsid w:val="00AB4F99"/>
    <w:rsid w:val="00AB5C6F"/>
    <w:rsid w:val="00AB5EA5"/>
    <w:rsid w:val="00AB73DD"/>
    <w:rsid w:val="00AC0284"/>
    <w:rsid w:val="00AC063F"/>
    <w:rsid w:val="00AC0A6E"/>
    <w:rsid w:val="00AC1746"/>
    <w:rsid w:val="00AC24E7"/>
    <w:rsid w:val="00AC2DCF"/>
    <w:rsid w:val="00AC3006"/>
    <w:rsid w:val="00AC3C95"/>
    <w:rsid w:val="00AC4134"/>
    <w:rsid w:val="00AC41CB"/>
    <w:rsid w:val="00AC580C"/>
    <w:rsid w:val="00AC6575"/>
    <w:rsid w:val="00AC745C"/>
    <w:rsid w:val="00AD0131"/>
    <w:rsid w:val="00AD0659"/>
    <w:rsid w:val="00AD06C3"/>
    <w:rsid w:val="00AD0868"/>
    <w:rsid w:val="00AD0943"/>
    <w:rsid w:val="00AD0EC4"/>
    <w:rsid w:val="00AD154C"/>
    <w:rsid w:val="00AD18CE"/>
    <w:rsid w:val="00AD1D46"/>
    <w:rsid w:val="00AD214A"/>
    <w:rsid w:val="00AD27C1"/>
    <w:rsid w:val="00AD3A33"/>
    <w:rsid w:val="00AD3B0E"/>
    <w:rsid w:val="00AD424F"/>
    <w:rsid w:val="00AD453F"/>
    <w:rsid w:val="00AD4591"/>
    <w:rsid w:val="00AD4749"/>
    <w:rsid w:val="00AD4E01"/>
    <w:rsid w:val="00AD4F9A"/>
    <w:rsid w:val="00AD543C"/>
    <w:rsid w:val="00AD5CF5"/>
    <w:rsid w:val="00AD5D9C"/>
    <w:rsid w:val="00AD6570"/>
    <w:rsid w:val="00AD6D05"/>
    <w:rsid w:val="00AD7132"/>
    <w:rsid w:val="00AE0725"/>
    <w:rsid w:val="00AE075D"/>
    <w:rsid w:val="00AE0B0A"/>
    <w:rsid w:val="00AE0DB3"/>
    <w:rsid w:val="00AE1B22"/>
    <w:rsid w:val="00AE2364"/>
    <w:rsid w:val="00AE2C55"/>
    <w:rsid w:val="00AE32A9"/>
    <w:rsid w:val="00AE37E8"/>
    <w:rsid w:val="00AE3EF6"/>
    <w:rsid w:val="00AE4259"/>
    <w:rsid w:val="00AE51CE"/>
    <w:rsid w:val="00AE5250"/>
    <w:rsid w:val="00AE5516"/>
    <w:rsid w:val="00AE5C27"/>
    <w:rsid w:val="00AE61AA"/>
    <w:rsid w:val="00AE6509"/>
    <w:rsid w:val="00AE6D40"/>
    <w:rsid w:val="00AE6D5D"/>
    <w:rsid w:val="00AE70BE"/>
    <w:rsid w:val="00AE72D2"/>
    <w:rsid w:val="00AE7666"/>
    <w:rsid w:val="00AE7667"/>
    <w:rsid w:val="00AE7CCA"/>
    <w:rsid w:val="00AE7F8E"/>
    <w:rsid w:val="00AF07B2"/>
    <w:rsid w:val="00AF1614"/>
    <w:rsid w:val="00AF2107"/>
    <w:rsid w:val="00AF2118"/>
    <w:rsid w:val="00AF3489"/>
    <w:rsid w:val="00AF3CCC"/>
    <w:rsid w:val="00AF3F4F"/>
    <w:rsid w:val="00AF440E"/>
    <w:rsid w:val="00AF4F38"/>
    <w:rsid w:val="00AF5502"/>
    <w:rsid w:val="00AF5717"/>
    <w:rsid w:val="00AF5E1B"/>
    <w:rsid w:val="00AF6965"/>
    <w:rsid w:val="00AF6C36"/>
    <w:rsid w:val="00AF76D1"/>
    <w:rsid w:val="00B00645"/>
    <w:rsid w:val="00B00658"/>
    <w:rsid w:val="00B009D6"/>
    <w:rsid w:val="00B010D6"/>
    <w:rsid w:val="00B013A8"/>
    <w:rsid w:val="00B01CFB"/>
    <w:rsid w:val="00B01EE3"/>
    <w:rsid w:val="00B0214D"/>
    <w:rsid w:val="00B023AE"/>
    <w:rsid w:val="00B02566"/>
    <w:rsid w:val="00B02812"/>
    <w:rsid w:val="00B02F0D"/>
    <w:rsid w:val="00B03101"/>
    <w:rsid w:val="00B0333D"/>
    <w:rsid w:val="00B03540"/>
    <w:rsid w:val="00B037E1"/>
    <w:rsid w:val="00B03A30"/>
    <w:rsid w:val="00B040E0"/>
    <w:rsid w:val="00B0529B"/>
    <w:rsid w:val="00B059E5"/>
    <w:rsid w:val="00B0615F"/>
    <w:rsid w:val="00B069F8"/>
    <w:rsid w:val="00B06D4F"/>
    <w:rsid w:val="00B07851"/>
    <w:rsid w:val="00B11899"/>
    <w:rsid w:val="00B11E44"/>
    <w:rsid w:val="00B12B46"/>
    <w:rsid w:val="00B12B88"/>
    <w:rsid w:val="00B12C08"/>
    <w:rsid w:val="00B12C87"/>
    <w:rsid w:val="00B13101"/>
    <w:rsid w:val="00B134B4"/>
    <w:rsid w:val="00B13828"/>
    <w:rsid w:val="00B13AD9"/>
    <w:rsid w:val="00B14112"/>
    <w:rsid w:val="00B144B1"/>
    <w:rsid w:val="00B14823"/>
    <w:rsid w:val="00B15603"/>
    <w:rsid w:val="00B160C6"/>
    <w:rsid w:val="00B1623B"/>
    <w:rsid w:val="00B1625F"/>
    <w:rsid w:val="00B1630E"/>
    <w:rsid w:val="00B164E4"/>
    <w:rsid w:val="00B166D0"/>
    <w:rsid w:val="00B16C12"/>
    <w:rsid w:val="00B171F5"/>
    <w:rsid w:val="00B17626"/>
    <w:rsid w:val="00B1792B"/>
    <w:rsid w:val="00B17B9F"/>
    <w:rsid w:val="00B20CDC"/>
    <w:rsid w:val="00B22AEC"/>
    <w:rsid w:val="00B23D85"/>
    <w:rsid w:val="00B24667"/>
    <w:rsid w:val="00B25156"/>
    <w:rsid w:val="00B251BD"/>
    <w:rsid w:val="00B25485"/>
    <w:rsid w:val="00B25A85"/>
    <w:rsid w:val="00B25C13"/>
    <w:rsid w:val="00B25D24"/>
    <w:rsid w:val="00B25D3D"/>
    <w:rsid w:val="00B26129"/>
    <w:rsid w:val="00B261C8"/>
    <w:rsid w:val="00B26BA3"/>
    <w:rsid w:val="00B26BDB"/>
    <w:rsid w:val="00B277C0"/>
    <w:rsid w:val="00B27989"/>
    <w:rsid w:val="00B27AA1"/>
    <w:rsid w:val="00B27B3D"/>
    <w:rsid w:val="00B27D39"/>
    <w:rsid w:val="00B27E9C"/>
    <w:rsid w:val="00B306B7"/>
    <w:rsid w:val="00B30C3C"/>
    <w:rsid w:val="00B31CED"/>
    <w:rsid w:val="00B31ECE"/>
    <w:rsid w:val="00B3250F"/>
    <w:rsid w:val="00B3270F"/>
    <w:rsid w:val="00B32B51"/>
    <w:rsid w:val="00B32C17"/>
    <w:rsid w:val="00B33520"/>
    <w:rsid w:val="00B33BCC"/>
    <w:rsid w:val="00B347C2"/>
    <w:rsid w:val="00B34C64"/>
    <w:rsid w:val="00B365B0"/>
    <w:rsid w:val="00B36704"/>
    <w:rsid w:val="00B3671C"/>
    <w:rsid w:val="00B36D64"/>
    <w:rsid w:val="00B36F35"/>
    <w:rsid w:val="00B36FAA"/>
    <w:rsid w:val="00B37C81"/>
    <w:rsid w:val="00B40096"/>
    <w:rsid w:val="00B40FB3"/>
    <w:rsid w:val="00B40FC7"/>
    <w:rsid w:val="00B40FF5"/>
    <w:rsid w:val="00B418A4"/>
    <w:rsid w:val="00B423D1"/>
    <w:rsid w:val="00B42B78"/>
    <w:rsid w:val="00B430E7"/>
    <w:rsid w:val="00B43208"/>
    <w:rsid w:val="00B4340B"/>
    <w:rsid w:val="00B4343C"/>
    <w:rsid w:val="00B43B62"/>
    <w:rsid w:val="00B43E6F"/>
    <w:rsid w:val="00B453C8"/>
    <w:rsid w:val="00B45847"/>
    <w:rsid w:val="00B459A1"/>
    <w:rsid w:val="00B45D8F"/>
    <w:rsid w:val="00B476B7"/>
    <w:rsid w:val="00B47794"/>
    <w:rsid w:val="00B51313"/>
    <w:rsid w:val="00B51787"/>
    <w:rsid w:val="00B51D5B"/>
    <w:rsid w:val="00B520D7"/>
    <w:rsid w:val="00B52176"/>
    <w:rsid w:val="00B53071"/>
    <w:rsid w:val="00B530CF"/>
    <w:rsid w:val="00B53E22"/>
    <w:rsid w:val="00B54231"/>
    <w:rsid w:val="00B543B7"/>
    <w:rsid w:val="00B54C15"/>
    <w:rsid w:val="00B54F99"/>
    <w:rsid w:val="00B5580D"/>
    <w:rsid w:val="00B55E7B"/>
    <w:rsid w:val="00B56E34"/>
    <w:rsid w:val="00B575D4"/>
    <w:rsid w:val="00B57931"/>
    <w:rsid w:val="00B603A7"/>
    <w:rsid w:val="00B60E78"/>
    <w:rsid w:val="00B6196C"/>
    <w:rsid w:val="00B621F8"/>
    <w:rsid w:val="00B643C5"/>
    <w:rsid w:val="00B643DE"/>
    <w:rsid w:val="00B64C93"/>
    <w:rsid w:val="00B66C91"/>
    <w:rsid w:val="00B67010"/>
    <w:rsid w:val="00B675A2"/>
    <w:rsid w:val="00B67600"/>
    <w:rsid w:val="00B67702"/>
    <w:rsid w:val="00B7053C"/>
    <w:rsid w:val="00B708C4"/>
    <w:rsid w:val="00B70BDA"/>
    <w:rsid w:val="00B7215D"/>
    <w:rsid w:val="00B721CF"/>
    <w:rsid w:val="00B72D89"/>
    <w:rsid w:val="00B72E2F"/>
    <w:rsid w:val="00B733EE"/>
    <w:rsid w:val="00B73586"/>
    <w:rsid w:val="00B73940"/>
    <w:rsid w:val="00B75170"/>
    <w:rsid w:val="00B75A71"/>
    <w:rsid w:val="00B761EB"/>
    <w:rsid w:val="00B76409"/>
    <w:rsid w:val="00B76528"/>
    <w:rsid w:val="00B768E2"/>
    <w:rsid w:val="00B76CCF"/>
    <w:rsid w:val="00B77028"/>
    <w:rsid w:val="00B77CDC"/>
    <w:rsid w:val="00B77D2C"/>
    <w:rsid w:val="00B77F19"/>
    <w:rsid w:val="00B80539"/>
    <w:rsid w:val="00B80ED9"/>
    <w:rsid w:val="00B81037"/>
    <w:rsid w:val="00B813B7"/>
    <w:rsid w:val="00B82550"/>
    <w:rsid w:val="00B827F6"/>
    <w:rsid w:val="00B839D9"/>
    <w:rsid w:val="00B83A1A"/>
    <w:rsid w:val="00B83D21"/>
    <w:rsid w:val="00B8494C"/>
    <w:rsid w:val="00B84A14"/>
    <w:rsid w:val="00B851BA"/>
    <w:rsid w:val="00B85353"/>
    <w:rsid w:val="00B85E41"/>
    <w:rsid w:val="00B85F2C"/>
    <w:rsid w:val="00B8610B"/>
    <w:rsid w:val="00B867AC"/>
    <w:rsid w:val="00B87CAA"/>
    <w:rsid w:val="00B9030B"/>
    <w:rsid w:val="00B91D5E"/>
    <w:rsid w:val="00B91F6C"/>
    <w:rsid w:val="00B921AF"/>
    <w:rsid w:val="00B9269D"/>
    <w:rsid w:val="00B92FA9"/>
    <w:rsid w:val="00B9312D"/>
    <w:rsid w:val="00B93A97"/>
    <w:rsid w:val="00B93F73"/>
    <w:rsid w:val="00B944B9"/>
    <w:rsid w:val="00B94B18"/>
    <w:rsid w:val="00B94B6F"/>
    <w:rsid w:val="00B94B8B"/>
    <w:rsid w:val="00B94CF3"/>
    <w:rsid w:val="00B94F30"/>
    <w:rsid w:val="00B95212"/>
    <w:rsid w:val="00B95A8D"/>
    <w:rsid w:val="00B97A71"/>
    <w:rsid w:val="00BA0DE7"/>
    <w:rsid w:val="00BA0E7D"/>
    <w:rsid w:val="00BA15C5"/>
    <w:rsid w:val="00BA1BB0"/>
    <w:rsid w:val="00BA2122"/>
    <w:rsid w:val="00BA2144"/>
    <w:rsid w:val="00BA24F3"/>
    <w:rsid w:val="00BA37F0"/>
    <w:rsid w:val="00BA3FC6"/>
    <w:rsid w:val="00BA4047"/>
    <w:rsid w:val="00BA4287"/>
    <w:rsid w:val="00BA4FEF"/>
    <w:rsid w:val="00BA6005"/>
    <w:rsid w:val="00BA63EC"/>
    <w:rsid w:val="00BA6CE7"/>
    <w:rsid w:val="00BA708A"/>
    <w:rsid w:val="00BB0229"/>
    <w:rsid w:val="00BB0248"/>
    <w:rsid w:val="00BB0293"/>
    <w:rsid w:val="00BB1821"/>
    <w:rsid w:val="00BB1AB3"/>
    <w:rsid w:val="00BB1DA8"/>
    <w:rsid w:val="00BB1DB2"/>
    <w:rsid w:val="00BB2B69"/>
    <w:rsid w:val="00BB30B7"/>
    <w:rsid w:val="00BB31A0"/>
    <w:rsid w:val="00BB392E"/>
    <w:rsid w:val="00BB41C3"/>
    <w:rsid w:val="00BB431A"/>
    <w:rsid w:val="00BB5006"/>
    <w:rsid w:val="00BB62EC"/>
    <w:rsid w:val="00BB68CF"/>
    <w:rsid w:val="00BB6CF7"/>
    <w:rsid w:val="00BB7B29"/>
    <w:rsid w:val="00BB7D91"/>
    <w:rsid w:val="00BC0031"/>
    <w:rsid w:val="00BC03B1"/>
    <w:rsid w:val="00BC066C"/>
    <w:rsid w:val="00BC0CC9"/>
    <w:rsid w:val="00BC168B"/>
    <w:rsid w:val="00BC1CC2"/>
    <w:rsid w:val="00BC1D49"/>
    <w:rsid w:val="00BC252A"/>
    <w:rsid w:val="00BC2DA1"/>
    <w:rsid w:val="00BC319F"/>
    <w:rsid w:val="00BC3202"/>
    <w:rsid w:val="00BC3331"/>
    <w:rsid w:val="00BC36CD"/>
    <w:rsid w:val="00BC3F7D"/>
    <w:rsid w:val="00BC4CC5"/>
    <w:rsid w:val="00BC4DE1"/>
    <w:rsid w:val="00BC554D"/>
    <w:rsid w:val="00BC5AAA"/>
    <w:rsid w:val="00BC5D34"/>
    <w:rsid w:val="00BC605C"/>
    <w:rsid w:val="00BC6851"/>
    <w:rsid w:val="00BC75EE"/>
    <w:rsid w:val="00BD05FC"/>
    <w:rsid w:val="00BD08EC"/>
    <w:rsid w:val="00BD0F2B"/>
    <w:rsid w:val="00BD3996"/>
    <w:rsid w:val="00BD3AB9"/>
    <w:rsid w:val="00BD40A2"/>
    <w:rsid w:val="00BD4214"/>
    <w:rsid w:val="00BD429D"/>
    <w:rsid w:val="00BD43A6"/>
    <w:rsid w:val="00BD46B0"/>
    <w:rsid w:val="00BD4BE9"/>
    <w:rsid w:val="00BD5314"/>
    <w:rsid w:val="00BD5677"/>
    <w:rsid w:val="00BD5D72"/>
    <w:rsid w:val="00BD6B9B"/>
    <w:rsid w:val="00BD71C5"/>
    <w:rsid w:val="00BE0551"/>
    <w:rsid w:val="00BE0688"/>
    <w:rsid w:val="00BE0840"/>
    <w:rsid w:val="00BE0F20"/>
    <w:rsid w:val="00BE10ED"/>
    <w:rsid w:val="00BE142E"/>
    <w:rsid w:val="00BE162B"/>
    <w:rsid w:val="00BE2584"/>
    <w:rsid w:val="00BE393F"/>
    <w:rsid w:val="00BE3981"/>
    <w:rsid w:val="00BE3A1D"/>
    <w:rsid w:val="00BE3F63"/>
    <w:rsid w:val="00BE4788"/>
    <w:rsid w:val="00BE4ADD"/>
    <w:rsid w:val="00BE6693"/>
    <w:rsid w:val="00BE70DE"/>
    <w:rsid w:val="00BE71D6"/>
    <w:rsid w:val="00BE7DF9"/>
    <w:rsid w:val="00BE7DFA"/>
    <w:rsid w:val="00BE7F29"/>
    <w:rsid w:val="00BF106D"/>
    <w:rsid w:val="00BF3854"/>
    <w:rsid w:val="00BF3991"/>
    <w:rsid w:val="00BF39FE"/>
    <w:rsid w:val="00BF4895"/>
    <w:rsid w:val="00BF4EE0"/>
    <w:rsid w:val="00BF513D"/>
    <w:rsid w:val="00BF5434"/>
    <w:rsid w:val="00BF5CA3"/>
    <w:rsid w:val="00BF6870"/>
    <w:rsid w:val="00BF6BF6"/>
    <w:rsid w:val="00BF6C80"/>
    <w:rsid w:val="00BF7901"/>
    <w:rsid w:val="00C00497"/>
    <w:rsid w:val="00C01472"/>
    <w:rsid w:val="00C01B95"/>
    <w:rsid w:val="00C0240E"/>
    <w:rsid w:val="00C0297B"/>
    <w:rsid w:val="00C0320C"/>
    <w:rsid w:val="00C04531"/>
    <w:rsid w:val="00C04720"/>
    <w:rsid w:val="00C048B3"/>
    <w:rsid w:val="00C05093"/>
    <w:rsid w:val="00C05180"/>
    <w:rsid w:val="00C052AE"/>
    <w:rsid w:val="00C053B5"/>
    <w:rsid w:val="00C05DDC"/>
    <w:rsid w:val="00C05F8A"/>
    <w:rsid w:val="00C066DA"/>
    <w:rsid w:val="00C0704F"/>
    <w:rsid w:val="00C07077"/>
    <w:rsid w:val="00C07964"/>
    <w:rsid w:val="00C07C99"/>
    <w:rsid w:val="00C07E15"/>
    <w:rsid w:val="00C07EAC"/>
    <w:rsid w:val="00C100F4"/>
    <w:rsid w:val="00C1014B"/>
    <w:rsid w:val="00C10359"/>
    <w:rsid w:val="00C1172F"/>
    <w:rsid w:val="00C125D0"/>
    <w:rsid w:val="00C14483"/>
    <w:rsid w:val="00C14F71"/>
    <w:rsid w:val="00C161AE"/>
    <w:rsid w:val="00C16283"/>
    <w:rsid w:val="00C166EA"/>
    <w:rsid w:val="00C16CE4"/>
    <w:rsid w:val="00C16F94"/>
    <w:rsid w:val="00C171A3"/>
    <w:rsid w:val="00C17925"/>
    <w:rsid w:val="00C20489"/>
    <w:rsid w:val="00C21248"/>
    <w:rsid w:val="00C216A9"/>
    <w:rsid w:val="00C21B57"/>
    <w:rsid w:val="00C21BEB"/>
    <w:rsid w:val="00C21D94"/>
    <w:rsid w:val="00C22B74"/>
    <w:rsid w:val="00C22D34"/>
    <w:rsid w:val="00C22E0E"/>
    <w:rsid w:val="00C2339A"/>
    <w:rsid w:val="00C2412B"/>
    <w:rsid w:val="00C256D5"/>
    <w:rsid w:val="00C27183"/>
    <w:rsid w:val="00C277FE"/>
    <w:rsid w:val="00C3000B"/>
    <w:rsid w:val="00C3086B"/>
    <w:rsid w:val="00C30AF9"/>
    <w:rsid w:val="00C313F4"/>
    <w:rsid w:val="00C31C8B"/>
    <w:rsid w:val="00C33130"/>
    <w:rsid w:val="00C33CE6"/>
    <w:rsid w:val="00C34248"/>
    <w:rsid w:val="00C34350"/>
    <w:rsid w:val="00C3577A"/>
    <w:rsid w:val="00C36671"/>
    <w:rsid w:val="00C37163"/>
    <w:rsid w:val="00C37C9E"/>
    <w:rsid w:val="00C404E9"/>
    <w:rsid w:val="00C40D80"/>
    <w:rsid w:val="00C4124E"/>
    <w:rsid w:val="00C42FD0"/>
    <w:rsid w:val="00C430CC"/>
    <w:rsid w:val="00C43891"/>
    <w:rsid w:val="00C443DD"/>
    <w:rsid w:val="00C4462C"/>
    <w:rsid w:val="00C447F3"/>
    <w:rsid w:val="00C4594F"/>
    <w:rsid w:val="00C45CA6"/>
    <w:rsid w:val="00C45F24"/>
    <w:rsid w:val="00C46373"/>
    <w:rsid w:val="00C467C1"/>
    <w:rsid w:val="00C4714C"/>
    <w:rsid w:val="00C47EB0"/>
    <w:rsid w:val="00C5000E"/>
    <w:rsid w:val="00C50499"/>
    <w:rsid w:val="00C50964"/>
    <w:rsid w:val="00C51083"/>
    <w:rsid w:val="00C523FE"/>
    <w:rsid w:val="00C52544"/>
    <w:rsid w:val="00C52791"/>
    <w:rsid w:val="00C529B4"/>
    <w:rsid w:val="00C53D54"/>
    <w:rsid w:val="00C56532"/>
    <w:rsid w:val="00C57887"/>
    <w:rsid w:val="00C578E8"/>
    <w:rsid w:val="00C60B09"/>
    <w:rsid w:val="00C610ED"/>
    <w:rsid w:val="00C613C0"/>
    <w:rsid w:val="00C61621"/>
    <w:rsid w:val="00C61C4F"/>
    <w:rsid w:val="00C6269E"/>
    <w:rsid w:val="00C62A2F"/>
    <w:rsid w:val="00C62FC1"/>
    <w:rsid w:val="00C63D6F"/>
    <w:rsid w:val="00C651FE"/>
    <w:rsid w:val="00C655EC"/>
    <w:rsid w:val="00C6588B"/>
    <w:rsid w:val="00C65B9D"/>
    <w:rsid w:val="00C65E66"/>
    <w:rsid w:val="00C65F19"/>
    <w:rsid w:val="00C66203"/>
    <w:rsid w:val="00C66B60"/>
    <w:rsid w:val="00C67375"/>
    <w:rsid w:val="00C7014C"/>
    <w:rsid w:val="00C704ED"/>
    <w:rsid w:val="00C7073B"/>
    <w:rsid w:val="00C716BF"/>
    <w:rsid w:val="00C72161"/>
    <w:rsid w:val="00C72A9B"/>
    <w:rsid w:val="00C72D74"/>
    <w:rsid w:val="00C72E20"/>
    <w:rsid w:val="00C73003"/>
    <w:rsid w:val="00C73603"/>
    <w:rsid w:val="00C737FC"/>
    <w:rsid w:val="00C73E69"/>
    <w:rsid w:val="00C743CC"/>
    <w:rsid w:val="00C74572"/>
    <w:rsid w:val="00C74DF7"/>
    <w:rsid w:val="00C75A6A"/>
    <w:rsid w:val="00C763A4"/>
    <w:rsid w:val="00C76739"/>
    <w:rsid w:val="00C772AD"/>
    <w:rsid w:val="00C779AA"/>
    <w:rsid w:val="00C805AC"/>
    <w:rsid w:val="00C81598"/>
    <w:rsid w:val="00C81BBB"/>
    <w:rsid w:val="00C81E01"/>
    <w:rsid w:val="00C81F4A"/>
    <w:rsid w:val="00C8209D"/>
    <w:rsid w:val="00C82644"/>
    <w:rsid w:val="00C838A8"/>
    <w:rsid w:val="00C840CC"/>
    <w:rsid w:val="00C85858"/>
    <w:rsid w:val="00C85C96"/>
    <w:rsid w:val="00C868AA"/>
    <w:rsid w:val="00C86CF4"/>
    <w:rsid w:val="00C86E4E"/>
    <w:rsid w:val="00C86FDF"/>
    <w:rsid w:val="00C872D4"/>
    <w:rsid w:val="00C87333"/>
    <w:rsid w:val="00C9029D"/>
    <w:rsid w:val="00C903B6"/>
    <w:rsid w:val="00C90F68"/>
    <w:rsid w:val="00C91069"/>
    <w:rsid w:val="00C914D0"/>
    <w:rsid w:val="00C916D0"/>
    <w:rsid w:val="00C918B6"/>
    <w:rsid w:val="00C91A9F"/>
    <w:rsid w:val="00C91F6B"/>
    <w:rsid w:val="00C92B43"/>
    <w:rsid w:val="00C93861"/>
    <w:rsid w:val="00C939C2"/>
    <w:rsid w:val="00C94BC3"/>
    <w:rsid w:val="00C94C01"/>
    <w:rsid w:val="00C951EC"/>
    <w:rsid w:val="00C96664"/>
    <w:rsid w:val="00C96C9A"/>
    <w:rsid w:val="00C978BA"/>
    <w:rsid w:val="00C97FE0"/>
    <w:rsid w:val="00CA0157"/>
    <w:rsid w:val="00CA0B22"/>
    <w:rsid w:val="00CA0DF1"/>
    <w:rsid w:val="00CA1012"/>
    <w:rsid w:val="00CA19CE"/>
    <w:rsid w:val="00CA1C5C"/>
    <w:rsid w:val="00CA25AC"/>
    <w:rsid w:val="00CA276F"/>
    <w:rsid w:val="00CA2A62"/>
    <w:rsid w:val="00CA2FA8"/>
    <w:rsid w:val="00CA36C9"/>
    <w:rsid w:val="00CA3C92"/>
    <w:rsid w:val="00CA4330"/>
    <w:rsid w:val="00CA4BF1"/>
    <w:rsid w:val="00CA5058"/>
    <w:rsid w:val="00CA6A62"/>
    <w:rsid w:val="00CA6B16"/>
    <w:rsid w:val="00CB0008"/>
    <w:rsid w:val="00CB0D36"/>
    <w:rsid w:val="00CB1E39"/>
    <w:rsid w:val="00CB20B8"/>
    <w:rsid w:val="00CB2AAC"/>
    <w:rsid w:val="00CB3386"/>
    <w:rsid w:val="00CB34C5"/>
    <w:rsid w:val="00CB5135"/>
    <w:rsid w:val="00CC0F9F"/>
    <w:rsid w:val="00CC1649"/>
    <w:rsid w:val="00CC1FDC"/>
    <w:rsid w:val="00CC261B"/>
    <w:rsid w:val="00CC2809"/>
    <w:rsid w:val="00CC32F2"/>
    <w:rsid w:val="00CC3751"/>
    <w:rsid w:val="00CC393B"/>
    <w:rsid w:val="00CC3EE5"/>
    <w:rsid w:val="00CC489B"/>
    <w:rsid w:val="00CC519B"/>
    <w:rsid w:val="00CC55EB"/>
    <w:rsid w:val="00CC7259"/>
    <w:rsid w:val="00CC7453"/>
    <w:rsid w:val="00CC7644"/>
    <w:rsid w:val="00CC7EFD"/>
    <w:rsid w:val="00CD01EB"/>
    <w:rsid w:val="00CD0B06"/>
    <w:rsid w:val="00CD1EEA"/>
    <w:rsid w:val="00CD2480"/>
    <w:rsid w:val="00CD3781"/>
    <w:rsid w:val="00CD3873"/>
    <w:rsid w:val="00CD3A99"/>
    <w:rsid w:val="00CD3C28"/>
    <w:rsid w:val="00CD4303"/>
    <w:rsid w:val="00CD5083"/>
    <w:rsid w:val="00CD5A7D"/>
    <w:rsid w:val="00CD5AB1"/>
    <w:rsid w:val="00CD60C6"/>
    <w:rsid w:val="00CD629F"/>
    <w:rsid w:val="00CD642B"/>
    <w:rsid w:val="00CD6585"/>
    <w:rsid w:val="00CD65CC"/>
    <w:rsid w:val="00CD660C"/>
    <w:rsid w:val="00CD6623"/>
    <w:rsid w:val="00CD68CC"/>
    <w:rsid w:val="00CD7848"/>
    <w:rsid w:val="00CE0961"/>
    <w:rsid w:val="00CE126B"/>
    <w:rsid w:val="00CE12D6"/>
    <w:rsid w:val="00CE1FCD"/>
    <w:rsid w:val="00CE2300"/>
    <w:rsid w:val="00CE242D"/>
    <w:rsid w:val="00CE2998"/>
    <w:rsid w:val="00CE2BBA"/>
    <w:rsid w:val="00CE3F09"/>
    <w:rsid w:val="00CE42CC"/>
    <w:rsid w:val="00CE4402"/>
    <w:rsid w:val="00CE452A"/>
    <w:rsid w:val="00CE491F"/>
    <w:rsid w:val="00CE51CD"/>
    <w:rsid w:val="00CE5A05"/>
    <w:rsid w:val="00CE5ACC"/>
    <w:rsid w:val="00CE6DB0"/>
    <w:rsid w:val="00CE6DC6"/>
    <w:rsid w:val="00CE77C1"/>
    <w:rsid w:val="00CF0245"/>
    <w:rsid w:val="00CF0EB5"/>
    <w:rsid w:val="00CF1396"/>
    <w:rsid w:val="00CF15B9"/>
    <w:rsid w:val="00CF1935"/>
    <w:rsid w:val="00CF1DDC"/>
    <w:rsid w:val="00CF2682"/>
    <w:rsid w:val="00CF2709"/>
    <w:rsid w:val="00CF2C67"/>
    <w:rsid w:val="00CF37DD"/>
    <w:rsid w:val="00CF4ADE"/>
    <w:rsid w:val="00CF544A"/>
    <w:rsid w:val="00CF5B12"/>
    <w:rsid w:val="00CF6975"/>
    <w:rsid w:val="00CF6A14"/>
    <w:rsid w:val="00CF7119"/>
    <w:rsid w:val="00CF71F0"/>
    <w:rsid w:val="00CF7ADD"/>
    <w:rsid w:val="00CF7DA0"/>
    <w:rsid w:val="00D0002D"/>
    <w:rsid w:val="00D000BB"/>
    <w:rsid w:val="00D00263"/>
    <w:rsid w:val="00D003DF"/>
    <w:rsid w:val="00D00695"/>
    <w:rsid w:val="00D00EBA"/>
    <w:rsid w:val="00D012FB"/>
    <w:rsid w:val="00D028DD"/>
    <w:rsid w:val="00D02CC1"/>
    <w:rsid w:val="00D02D4E"/>
    <w:rsid w:val="00D03E0D"/>
    <w:rsid w:val="00D04140"/>
    <w:rsid w:val="00D04357"/>
    <w:rsid w:val="00D04493"/>
    <w:rsid w:val="00D0557F"/>
    <w:rsid w:val="00D060B1"/>
    <w:rsid w:val="00D06317"/>
    <w:rsid w:val="00D06AF1"/>
    <w:rsid w:val="00D06C94"/>
    <w:rsid w:val="00D07225"/>
    <w:rsid w:val="00D07DDF"/>
    <w:rsid w:val="00D07EA7"/>
    <w:rsid w:val="00D108A4"/>
    <w:rsid w:val="00D111C7"/>
    <w:rsid w:val="00D11CDB"/>
    <w:rsid w:val="00D12D0C"/>
    <w:rsid w:val="00D13001"/>
    <w:rsid w:val="00D13659"/>
    <w:rsid w:val="00D1369A"/>
    <w:rsid w:val="00D13815"/>
    <w:rsid w:val="00D13D5E"/>
    <w:rsid w:val="00D14584"/>
    <w:rsid w:val="00D14836"/>
    <w:rsid w:val="00D14AEB"/>
    <w:rsid w:val="00D157AD"/>
    <w:rsid w:val="00D15AE9"/>
    <w:rsid w:val="00D163E2"/>
    <w:rsid w:val="00D16516"/>
    <w:rsid w:val="00D17EEC"/>
    <w:rsid w:val="00D20E84"/>
    <w:rsid w:val="00D20FE7"/>
    <w:rsid w:val="00D22244"/>
    <w:rsid w:val="00D2227B"/>
    <w:rsid w:val="00D23425"/>
    <w:rsid w:val="00D235B2"/>
    <w:rsid w:val="00D23664"/>
    <w:rsid w:val="00D236CD"/>
    <w:rsid w:val="00D23FCE"/>
    <w:rsid w:val="00D2441D"/>
    <w:rsid w:val="00D259A4"/>
    <w:rsid w:val="00D2719B"/>
    <w:rsid w:val="00D27954"/>
    <w:rsid w:val="00D3032C"/>
    <w:rsid w:val="00D30833"/>
    <w:rsid w:val="00D324FC"/>
    <w:rsid w:val="00D32CE0"/>
    <w:rsid w:val="00D32F92"/>
    <w:rsid w:val="00D33094"/>
    <w:rsid w:val="00D3335F"/>
    <w:rsid w:val="00D349E9"/>
    <w:rsid w:val="00D34BFE"/>
    <w:rsid w:val="00D3562D"/>
    <w:rsid w:val="00D3579A"/>
    <w:rsid w:val="00D3654B"/>
    <w:rsid w:val="00D3698E"/>
    <w:rsid w:val="00D36CDE"/>
    <w:rsid w:val="00D37349"/>
    <w:rsid w:val="00D3758F"/>
    <w:rsid w:val="00D40177"/>
    <w:rsid w:val="00D40B23"/>
    <w:rsid w:val="00D40D5E"/>
    <w:rsid w:val="00D416E8"/>
    <w:rsid w:val="00D419AE"/>
    <w:rsid w:val="00D41BBB"/>
    <w:rsid w:val="00D42459"/>
    <w:rsid w:val="00D424FA"/>
    <w:rsid w:val="00D42C46"/>
    <w:rsid w:val="00D43962"/>
    <w:rsid w:val="00D43A89"/>
    <w:rsid w:val="00D43CDE"/>
    <w:rsid w:val="00D44626"/>
    <w:rsid w:val="00D4484F"/>
    <w:rsid w:val="00D44A7A"/>
    <w:rsid w:val="00D44D03"/>
    <w:rsid w:val="00D44DE8"/>
    <w:rsid w:val="00D4597C"/>
    <w:rsid w:val="00D459C1"/>
    <w:rsid w:val="00D46C29"/>
    <w:rsid w:val="00D46D0E"/>
    <w:rsid w:val="00D4709B"/>
    <w:rsid w:val="00D4777D"/>
    <w:rsid w:val="00D5049B"/>
    <w:rsid w:val="00D504F7"/>
    <w:rsid w:val="00D50660"/>
    <w:rsid w:val="00D50C97"/>
    <w:rsid w:val="00D5161E"/>
    <w:rsid w:val="00D5204A"/>
    <w:rsid w:val="00D526CB"/>
    <w:rsid w:val="00D53FD5"/>
    <w:rsid w:val="00D547AF"/>
    <w:rsid w:val="00D549A7"/>
    <w:rsid w:val="00D54BB9"/>
    <w:rsid w:val="00D54F19"/>
    <w:rsid w:val="00D55238"/>
    <w:rsid w:val="00D5587A"/>
    <w:rsid w:val="00D560E2"/>
    <w:rsid w:val="00D565CE"/>
    <w:rsid w:val="00D576FA"/>
    <w:rsid w:val="00D576FB"/>
    <w:rsid w:val="00D579E8"/>
    <w:rsid w:val="00D57DF9"/>
    <w:rsid w:val="00D60B0C"/>
    <w:rsid w:val="00D611B9"/>
    <w:rsid w:val="00D6275D"/>
    <w:rsid w:val="00D62AF0"/>
    <w:rsid w:val="00D6329E"/>
    <w:rsid w:val="00D637F0"/>
    <w:rsid w:val="00D6422C"/>
    <w:rsid w:val="00D643EA"/>
    <w:rsid w:val="00D64586"/>
    <w:rsid w:val="00D64A32"/>
    <w:rsid w:val="00D64B11"/>
    <w:rsid w:val="00D64FC6"/>
    <w:rsid w:val="00D65B44"/>
    <w:rsid w:val="00D65D58"/>
    <w:rsid w:val="00D65D70"/>
    <w:rsid w:val="00D65F25"/>
    <w:rsid w:val="00D673A2"/>
    <w:rsid w:val="00D67B10"/>
    <w:rsid w:val="00D67C68"/>
    <w:rsid w:val="00D67C98"/>
    <w:rsid w:val="00D70C29"/>
    <w:rsid w:val="00D70F52"/>
    <w:rsid w:val="00D71060"/>
    <w:rsid w:val="00D71213"/>
    <w:rsid w:val="00D717DD"/>
    <w:rsid w:val="00D717E7"/>
    <w:rsid w:val="00D72C2F"/>
    <w:rsid w:val="00D72DAE"/>
    <w:rsid w:val="00D7302B"/>
    <w:rsid w:val="00D73DCA"/>
    <w:rsid w:val="00D74462"/>
    <w:rsid w:val="00D74D63"/>
    <w:rsid w:val="00D75CB6"/>
    <w:rsid w:val="00D75ED2"/>
    <w:rsid w:val="00D7618C"/>
    <w:rsid w:val="00D76A5D"/>
    <w:rsid w:val="00D771DB"/>
    <w:rsid w:val="00D774E4"/>
    <w:rsid w:val="00D77914"/>
    <w:rsid w:val="00D8061B"/>
    <w:rsid w:val="00D8086F"/>
    <w:rsid w:val="00D810E2"/>
    <w:rsid w:val="00D811DA"/>
    <w:rsid w:val="00D816EB"/>
    <w:rsid w:val="00D8182F"/>
    <w:rsid w:val="00D81A68"/>
    <w:rsid w:val="00D81CC2"/>
    <w:rsid w:val="00D82B3D"/>
    <w:rsid w:val="00D82EB0"/>
    <w:rsid w:val="00D830D8"/>
    <w:rsid w:val="00D84727"/>
    <w:rsid w:val="00D84C4B"/>
    <w:rsid w:val="00D853FA"/>
    <w:rsid w:val="00D85D20"/>
    <w:rsid w:val="00D85D58"/>
    <w:rsid w:val="00D861F5"/>
    <w:rsid w:val="00D86D59"/>
    <w:rsid w:val="00D90010"/>
    <w:rsid w:val="00D90CBB"/>
    <w:rsid w:val="00D90D5B"/>
    <w:rsid w:val="00D92016"/>
    <w:rsid w:val="00D93082"/>
    <w:rsid w:val="00D93D4F"/>
    <w:rsid w:val="00D949DB"/>
    <w:rsid w:val="00D95300"/>
    <w:rsid w:val="00D96C45"/>
    <w:rsid w:val="00D978F5"/>
    <w:rsid w:val="00DA1098"/>
    <w:rsid w:val="00DA10FD"/>
    <w:rsid w:val="00DA32EC"/>
    <w:rsid w:val="00DA3999"/>
    <w:rsid w:val="00DA3C96"/>
    <w:rsid w:val="00DA3D78"/>
    <w:rsid w:val="00DA3ED1"/>
    <w:rsid w:val="00DA3F80"/>
    <w:rsid w:val="00DA411C"/>
    <w:rsid w:val="00DA438E"/>
    <w:rsid w:val="00DA4473"/>
    <w:rsid w:val="00DA560B"/>
    <w:rsid w:val="00DA5993"/>
    <w:rsid w:val="00DA59C2"/>
    <w:rsid w:val="00DA6021"/>
    <w:rsid w:val="00DA63B0"/>
    <w:rsid w:val="00DA6C8D"/>
    <w:rsid w:val="00DA6F81"/>
    <w:rsid w:val="00DA7632"/>
    <w:rsid w:val="00DB0DB6"/>
    <w:rsid w:val="00DB0E52"/>
    <w:rsid w:val="00DB0F45"/>
    <w:rsid w:val="00DB18E2"/>
    <w:rsid w:val="00DB1B23"/>
    <w:rsid w:val="00DB1C3C"/>
    <w:rsid w:val="00DB1E1E"/>
    <w:rsid w:val="00DB2128"/>
    <w:rsid w:val="00DB299A"/>
    <w:rsid w:val="00DB2A74"/>
    <w:rsid w:val="00DB321D"/>
    <w:rsid w:val="00DB3881"/>
    <w:rsid w:val="00DB398A"/>
    <w:rsid w:val="00DB3A2B"/>
    <w:rsid w:val="00DB4373"/>
    <w:rsid w:val="00DB6701"/>
    <w:rsid w:val="00DB6C79"/>
    <w:rsid w:val="00DB700D"/>
    <w:rsid w:val="00DB761E"/>
    <w:rsid w:val="00DB76BB"/>
    <w:rsid w:val="00DC024E"/>
    <w:rsid w:val="00DC084E"/>
    <w:rsid w:val="00DC0DB3"/>
    <w:rsid w:val="00DC0FCC"/>
    <w:rsid w:val="00DC1757"/>
    <w:rsid w:val="00DC190C"/>
    <w:rsid w:val="00DC2544"/>
    <w:rsid w:val="00DC2CD6"/>
    <w:rsid w:val="00DC3737"/>
    <w:rsid w:val="00DC4203"/>
    <w:rsid w:val="00DC4758"/>
    <w:rsid w:val="00DC4AAC"/>
    <w:rsid w:val="00DC576B"/>
    <w:rsid w:val="00DC61A8"/>
    <w:rsid w:val="00DC6226"/>
    <w:rsid w:val="00DC6E7B"/>
    <w:rsid w:val="00DC70BC"/>
    <w:rsid w:val="00DD069E"/>
    <w:rsid w:val="00DD1478"/>
    <w:rsid w:val="00DD1709"/>
    <w:rsid w:val="00DD23BA"/>
    <w:rsid w:val="00DD2685"/>
    <w:rsid w:val="00DD337F"/>
    <w:rsid w:val="00DD34B2"/>
    <w:rsid w:val="00DD3BAF"/>
    <w:rsid w:val="00DD3EC0"/>
    <w:rsid w:val="00DD49F4"/>
    <w:rsid w:val="00DD4A44"/>
    <w:rsid w:val="00DD51C2"/>
    <w:rsid w:val="00DD578D"/>
    <w:rsid w:val="00DD5D3C"/>
    <w:rsid w:val="00DD6568"/>
    <w:rsid w:val="00DD6A01"/>
    <w:rsid w:val="00DD6CB7"/>
    <w:rsid w:val="00DD700C"/>
    <w:rsid w:val="00DE02BB"/>
    <w:rsid w:val="00DE0FF0"/>
    <w:rsid w:val="00DE1458"/>
    <w:rsid w:val="00DE16C7"/>
    <w:rsid w:val="00DE2667"/>
    <w:rsid w:val="00DE26C9"/>
    <w:rsid w:val="00DE2856"/>
    <w:rsid w:val="00DE338F"/>
    <w:rsid w:val="00DE33C3"/>
    <w:rsid w:val="00DE3716"/>
    <w:rsid w:val="00DE41E6"/>
    <w:rsid w:val="00DE497B"/>
    <w:rsid w:val="00DE61F8"/>
    <w:rsid w:val="00DE63D6"/>
    <w:rsid w:val="00DE758C"/>
    <w:rsid w:val="00DE79D1"/>
    <w:rsid w:val="00DE7F65"/>
    <w:rsid w:val="00DF078E"/>
    <w:rsid w:val="00DF0922"/>
    <w:rsid w:val="00DF0B47"/>
    <w:rsid w:val="00DF1424"/>
    <w:rsid w:val="00DF1710"/>
    <w:rsid w:val="00DF1720"/>
    <w:rsid w:val="00DF19E0"/>
    <w:rsid w:val="00DF2125"/>
    <w:rsid w:val="00DF214F"/>
    <w:rsid w:val="00DF2647"/>
    <w:rsid w:val="00DF29FE"/>
    <w:rsid w:val="00DF2D56"/>
    <w:rsid w:val="00DF303F"/>
    <w:rsid w:val="00DF3167"/>
    <w:rsid w:val="00DF3188"/>
    <w:rsid w:val="00DF33CD"/>
    <w:rsid w:val="00DF37BD"/>
    <w:rsid w:val="00DF3850"/>
    <w:rsid w:val="00DF41EC"/>
    <w:rsid w:val="00DF45F9"/>
    <w:rsid w:val="00DF49D3"/>
    <w:rsid w:val="00DF556B"/>
    <w:rsid w:val="00DF56C8"/>
    <w:rsid w:val="00DF5B6E"/>
    <w:rsid w:val="00DF65BE"/>
    <w:rsid w:val="00DF7833"/>
    <w:rsid w:val="00E01273"/>
    <w:rsid w:val="00E0157D"/>
    <w:rsid w:val="00E01906"/>
    <w:rsid w:val="00E0192A"/>
    <w:rsid w:val="00E01AB2"/>
    <w:rsid w:val="00E01C08"/>
    <w:rsid w:val="00E020AE"/>
    <w:rsid w:val="00E024FC"/>
    <w:rsid w:val="00E026A4"/>
    <w:rsid w:val="00E02EC1"/>
    <w:rsid w:val="00E05464"/>
    <w:rsid w:val="00E065EE"/>
    <w:rsid w:val="00E06C44"/>
    <w:rsid w:val="00E06EFD"/>
    <w:rsid w:val="00E06F99"/>
    <w:rsid w:val="00E07117"/>
    <w:rsid w:val="00E10796"/>
    <w:rsid w:val="00E10BE9"/>
    <w:rsid w:val="00E1105A"/>
    <w:rsid w:val="00E1180D"/>
    <w:rsid w:val="00E118CD"/>
    <w:rsid w:val="00E12855"/>
    <w:rsid w:val="00E12C85"/>
    <w:rsid w:val="00E13882"/>
    <w:rsid w:val="00E13935"/>
    <w:rsid w:val="00E1398D"/>
    <w:rsid w:val="00E13C8E"/>
    <w:rsid w:val="00E14A99"/>
    <w:rsid w:val="00E14F1C"/>
    <w:rsid w:val="00E152C1"/>
    <w:rsid w:val="00E1544D"/>
    <w:rsid w:val="00E161EA"/>
    <w:rsid w:val="00E166BF"/>
    <w:rsid w:val="00E17748"/>
    <w:rsid w:val="00E17F3C"/>
    <w:rsid w:val="00E2027C"/>
    <w:rsid w:val="00E20606"/>
    <w:rsid w:val="00E20DC8"/>
    <w:rsid w:val="00E21AA9"/>
    <w:rsid w:val="00E22380"/>
    <w:rsid w:val="00E2245F"/>
    <w:rsid w:val="00E2250E"/>
    <w:rsid w:val="00E22AD6"/>
    <w:rsid w:val="00E22DEB"/>
    <w:rsid w:val="00E2371C"/>
    <w:rsid w:val="00E237E9"/>
    <w:rsid w:val="00E23962"/>
    <w:rsid w:val="00E23A4B"/>
    <w:rsid w:val="00E23A7A"/>
    <w:rsid w:val="00E23F30"/>
    <w:rsid w:val="00E2461B"/>
    <w:rsid w:val="00E24CC3"/>
    <w:rsid w:val="00E25BEF"/>
    <w:rsid w:val="00E25F82"/>
    <w:rsid w:val="00E26521"/>
    <w:rsid w:val="00E27191"/>
    <w:rsid w:val="00E30713"/>
    <w:rsid w:val="00E30852"/>
    <w:rsid w:val="00E30BBF"/>
    <w:rsid w:val="00E31421"/>
    <w:rsid w:val="00E31CAA"/>
    <w:rsid w:val="00E31D4B"/>
    <w:rsid w:val="00E32C01"/>
    <w:rsid w:val="00E33A77"/>
    <w:rsid w:val="00E33BDD"/>
    <w:rsid w:val="00E348BE"/>
    <w:rsid w:val="00E34C6A"/>
    <w:rsid w:val="00E34CC1"/>
    <w:rsid w:val="00E35AA7"/>
    <w:rsid w:val="00E36A6E"/>
    <w:rsid w:val="00E374DA"/>
    <w:rsid w:val="00E40576"/>
    <w:rsid w:val="00E40593"/>
    <w:rsid w:val="00E4128A"/>
    <w:rsid w:val="00E41526"/>
    <w:rsid w:val="00E416B3"/>
    <w:rsid w:val="00E419FB"/>
    <w:rsid w:val="00E41D62"/>
    <w:rsid w:val="00E42427"/>
    <w:rsid w:val="00E42DBA"/>
    <w:rsid w:val="00E43849"/>
    <w:rsid w:val="00E43AD3"/>
    <w:rsid w:val="00E446A5"/>
    <w:rsid w:val="00E44741"/>
    <w:rsid w:val="00E4503A"/>
    <w:rsid w:val="00E461D0"/>
    <w:rsid w:val="00E466DD"/>
    <w:rsid w:val="00E4692C"/>
    <w:rsid w:val="00E4749B"/>
    <w:rsid w:val="00E4798C"/>
    <w:rsid w:val="00E50A74"/>
    <w:rsid w:val="00E50B78"/>
    <w:rsid w:val="00E50E7D"/>
    <w:rsid w:val="00E5238F"/>
    <w:rsid w:val="00E52FEA"/>
    <w:rsid w:val="00E5359F"/>
    <w:rsid w:val="00E535D1"/>
    <w:rsid w:val="00E53C75"/>
    <w:rsid w:val="00E53C9F"/>
    <w:rsid w:val="00E54091"/>
    <w:rsid w:val="00E54729"/>
    <w:rsid w:val="00E54EBC"/>
    <w:rsid w:val="00E54F24"/>
    <w:rsid w:val="00E55009"/>
    <w:rsid w:val="00E5523B"/>
    <w:rsid w:val="00E55F4F"/>
    <w:rsid w:val="00E57BE3"/>
    <w:rsid w:val="00E60DC7"/>
    <w:rsid w:val="00E60E6A"/>
    <w:rsid w:val="00E61291"/>
    <w:rsid w:val="00E61B04"/>
    <w:rsid w:val="00E62DEC"/>
    <w:rsid w:val="00E62E72"/>
    <w:rsid w:val="00E6362D"/>
    <w:rsid w:val="00E638AB"/>
    <w:rsid w:val="00E63AFD"/>
    <w:rsid w:val="00E63EBF"/>
    <w:rsid w:val="00E64872"/>
    <w:rsid w:val="00E64A28"/>
    <w:rsid w:val="00E65391"/>
    <w:rsid w:val="00E66198"/>
    <w:rsid w:val="00E663DC"/>
    <w:rsid w:val="00E669F6"/>
    <w:rsid w:val="00E670E3"/>
    <w:rsid w:val="00E67BBF"/>
    <w:rsid w:val="00E70428"/>
    <w:rsid w:val="00E710B9"/>
    <w:rsid w:val="00E71F22"/>
    <w:rsid w:val="00E728B9"/>
    <w:rsid w:val="00E73AC0"/>
    <w:rsid w:val="00E7446E"/>
    <w:rsid w:val="00E75835"/>
    <w:rsid w:val="00E75836"/>
    <w:rsid w:val="00E75A28"/>
    <w:rsid w:val="00E7757F"/>
    <w:rsid w:val="00E801BB"/>
    <w:rsid w:val="00E80B12"/>
    <w:rsid w:val="00E81089"/>
    <w:rsid w:val="00E81174"/>
    <w:rsid w:val="00E8254F"/>
    <w:rsid w:val="00E829DD"/>
    <w:rsid w:val="00E83550"/>
    <w:rsid w:val="00E83751"/>
    <w:rsid w:val="00E83B49"/>
    <w:rsid w:val="00E84857"/>
    <w:rsid w:val="00E854BA"/>
    <w:rsid w:val="00E8576A"/>
    <w:rsid w:val="00E860BF"/>
    <w:rsid w:val="00E869BF"/>
    <w:rsid w:val="00E86DDB"/>
    <w:rsid w:val="00E879E7"/>
    <w:rsid w:val="00E901B8"/>
    <w:rsid w:val="00E9028D"/>
    <w:rsid w:val="00E91016"/>
    <w:rsid w:val="00E91124"/>
    <w:rsid w:val="00E92525"/>
    <w:rsid w:val="00E93096"/>
    <w:rsid w:val="00E934A9"/>
    <w:rsid w:val="00E93F3E"/>
    <w:rsid w:val="00E9422B"/>
    <w:rsid w:val="00E94E03"/>
    <w:rsid w:val="00E9528B"/>
    <w:rsid w:val="00E954F9"/>
    <w:rsid w:val="00E9593D"/>
    <w:rsid w:val="00E95B6E"/>
    <w:rsid w:val="00E95C01"/>
    <w:rsid w:val="00E966E1"/>
    <w:rsid w:val="00E9730D"/>
    <w:rsid w:val="00E97A9C"/>
    <w:rsid w:val="00E97EB4"/>
    <w:rsid w:val="00EA19A9"/>
    <w:rsid w:val="00EA232E"/>
    <w:rsid w:val="00EA2F94"/>
    <w:rsid w:val="00EA3FD1"/>
    <w:rsid w:val="00EA4BBD"/>
    <w:rsid w:val="00EA55D9"/>
    <w:rsid w:val="00EA56DA"/>
    <w:rsid w:val="00EA584C"/>
    <w:rsid w:val="00EA6769"/>
    <w:rsid w:val="00EA6855"/>
    <w:rsid w:val="00EA6920"/>
    <w:rsid w:val="00EA720A"/>
    <w:rsid w:val="00EA7EC1"/>
    <w:rsid w:val="00EB009C"/>
    <w:rsid w:val="00EB0D64"/>
    <w:rsid w:val="00EB1A07"/>
    <w:rsid w:val="00EB1AC8"/>
    <w:rsid w:val="00EB29D8"/>
    <w:rsid w:val="00EB2C77"/>
    <w:rsid w:val="00EB3BF1"/>
    <w:rsid w:val="00EB41E7"/>
    <w:rsid w:val="00EB4BCB"/>
    <w:rsid w:val="00EB52AA"/>
    <w:rsid w:val="00EB5451"/>
    <w:rsid w:val="00EB594E"/>
    <w:rsid w:val="00EB5BDA"/>
    <w:rsid w:val="00EB7F5C"/>
    <w:rsid w:val="00EC06F7"/>
    <w:rsid w:val="00EC1346"/>
    <w:rsid w:val="00EC1931"/>
    <w:rsid w:val="00EC21C4"/>
    <w:rsid w:val="00EC21FF"/>
    <w:rsid w:val="00EC254D"/>
    <w:rsid w:val="00EC2844"/>
    <w:rsid w:val="00EC477B"/>
    <w:rsid w:val="00EC484B"/>
    <w:rsid w:val="00EC4A7E"/>
    <w:rsid w:val="00EC58AC"/>
    <w:rsid w:val="00EC5A13"/>
    <w:rsid w:val="00EC5CBA"/>
    <w:rsid w:val="00EC773C"/>
    <w:rsid w:val="00EC7867"/>
    <w:rsid w:val="00ED00FB"/>
    <w:rsid w:val="00ED0128"/>
    <w:rsid w:val="00ED0185"/>
    <w:rsid w:val="00ED084A"/>
    <w:rsid w:val="00ED1253"/>
    <w:rsid w:val="00ED14C4"/>
    <w:rsid w:val="00ED23E6"/>
    <w:rsid w:val="00ED283F"/>
    <w:rsid w:val="00ED29EF"/>
    <w:rsid w:val="00ED4391"/>
    <w:rsid w:val="00ED5BCF"/>
    <w:rsid w:val="00ED70BA"/>
    <w:rsid w:val="00ED79CC"/>
    <w:rsid w:val="00EE0E89"/>
    <w:rsid w:val="00EE12C0"/>
    <w:rsid w:val="00EE191A"/>
    <w:rsid w:val="00EE1A91"/>
    <w:rsid w:val="00EE23FD"/>
    <w:rsid w:val="00EE255B"/>
    <w:rsid w:val="00EE25EF"/>
    <w:rsid w:val="00EE28FE"/>
    <w:rsid w:val="00EE2A74"/>
    <w:rsid w:val="00EE2C19"/>
    <w:rsid w:val="00EE519F"/>
    <w:rsid w:val="00EE51EA"/>
    <w:rsid w:val="00EE5B00"/>
    <w:rsid w:val="00EE6E54"/>
    <w:rsid w:val="00EE7929"/>
    <w:rsid w:val="00EF0449"/>
    <w:rsid w:val="00EF0984"/>
    <w:rsid w:val="00EF2018"/>
    <w:rsid w:val="00EF2228"/>
    <w:rsid w:val="00EF2707"/>
    <w:rsid w:val="00EF2BC2"/>
    <w:rsid w:val="00EF489E"/>
    <w:rsid w:val="00EF5E4C"/>
    <w:rsid w:val="00EF6A30"/>
    <w:rsid w:val="00EF7093"/>
    <w:rsid w:val="00EF7572"/>
    <w:rsid w:val="00EF79F6"/>
    <w:rsid w:val="00F001EE"/>
    <w:rsid w:val="00F00794"/>
    <w:rsid w:val="00F007E6"/>
    <w:rsid w:val="00F00902"/>
    <w:rsid w:val="00F00AB2"/>
    <w:rsid w:val="00F00BD3"/>
    <w:rsid w:val="00F00F7E"/>
    <w:rsid w:val="00F01B51"/>
    <w:rsid w:val="00F0240C"/>
    <w:rsid w:val="00F02AC4"/>
    <w:rsid w:val="00F02E22"/>
    <w:rsid w:val="00F03208"/>
    <w:rsid w:val="00F0379D"/>
    <w:rsid w:val="00F03CFC"/>
    <w:rsid w:val="00F04BB4"/>
    <w:rsid w:val="00F04BC2"/>
    <w:rsid w:val="00F05B05"/>
    <w:rsid w:val="00F065BC"/>
    <w:rsid w:val="00F0671F"/>
    <w:rsid w:val="00F0677F"/>
    <w:rsid w:val="00F06973"/>
    <w:rsid w:val="00F075D0"/>
    <w:rsid w:val="00F07A90"/>
    <w:rsid w:val="00F100BF"/>
    <w:rsid w:val="00F10141"/>
    <w:rsid w:val="00F109ED"/>
    <w:rsid w:val="00F10C77"/>
    <w:rsid w:val="00F1163A"/>
    <w:rsid w:val="00F1173B"/>
    <w:rsid w:val="00F11761"/>
    <w:rsid w:val="00F11AA0"/>
    <w:rsid w:val="00F133CA"/>
    <w:rsid w:val="00F13992"/>
    <w:rsid w:val="00F13B17"/>
    <w:rsid w:val="00F13C15"/>
    <w:rsid w:val="00F14519"/>
    <w:rsid w:val="00F14DC4"/>
    <w:rsid w:val="00F1608C"/>
    <w:rsid w:val="00F16445"/>
    <w:rsid w:val="00F16527"/>
    <w:rsid w:val="00F16C17"/>
    <w:rsid w:val="00F17BE5"/>
    <w:rsid w:val="00F17E5F"/>
    <w:rsid w:val="00F2077D"/>
    <w:rsid w:val="00F20C38"/>
    <w:rsid w:val="00F21309"/>
    <w:rsid w:val="00F215C3"/>
    <w:rsid w:val="00F21B8B"/>
    <w:rsid w:val="00F226CE"/>
    <w:rsid w:val="00F236C7"/>
    <w:rsid w:val="00F2423C"/>
    <w:rsid w:val="00F243EC"/>
    <w:rsid w:val="00F24EB6"/>
    <w:rsid w:val="00F257D9"/>
    <w:rsid w:val="00F259B2"/>
    <w:rsid w:val="00F25ECA"/>
    <w:rsid w:val="00F30678"/>
    <w:rsid w:val="00F30960"/>
    <w:rsid w:val="00F31264"/>
    <w:rsid w:val="00F31F2D"/>
    <w:rsid w:val="00F329A7"/>
    <w:rsid w:val="00F33031"/>
    <w:rsid w:val="00F33165"/>
    <w:rsid w:val="00F334E1"/>
    <w:rsid w:val="00F3391C"/>
    <w:rsid w:val="00F33BF8"/>
    <w:rsid w:val="00F33C2C"/>
    <w:rsid w:val="00F33C65"/>
    <w:rsid w:val="00F33DC2"/>
    <w:rsid w:val="00F34042"/>
    <w:rsid w:val="00F34419"/>
    <w:rsid w:val="00F3511A"/>
    <w:rsid w:val="00F35468"/>
    <w:rsid w:val="00F355DA"/>
    <w:rsid w:val="00F35F29"/>
    <w:rsid w:val="00F37343"/>
    <w:rsid w:val="00F374B7"/>
    <w:rsid w:val="00F3797D"/>
    <w:rsid w:val="00F37B13"/>
    <w:rsid w:val="00F40E4B"/>
    <w:rsid w:val="00F40E8A"/>
    <w:rsid w:val="00F41283"/>
    <w:rsid w:val="00F41462"/>
    <w:rsid w:val="00F415F0"/>
    <w:rsid w:val="00F42987"/>
    <w:rsid w:val="00F43588"/>
    <w:rsid w:val="00F439E1"/>
    <w:rsid w:val="00F43DED"/>
    <w:rsid w:val="00F448FF"/>
    <w:rsid w:val="00F4509C"/>
    <w:rsid w:val="00F4509E"/>
    <w:rsid w:val="00F45443"/>
    <w:rsid w:val="00F455F3"/>
    <w:rsid w:val="00F459EA"/>
    <w:rsid w:val="00F45A30"/>
    <w:rsid w:val="00F45D4E"/>
    <w:rsid w:val="00F45FFE"/>
    <w:rsid w:val="00F4601D"/>
    <w:rsid w:val="00F46217"/>
    <w:rsid w:val="00F465B2"/>
    <w:rsid w:val="00F4687B"/>
    <w:rsid w:val="00F46B80"/>
    <w:rsid w:val="00F46BBB"/>
    <w:rsid w:val="00F46E5B"/>
    <w:rsid w:val="00F470DB"/>
    <w:rsid w:val="00F47854"/>
    <w:rsid w:val="00F50631"/>
    <w:rsid w:val="00F50A4D"/>
    <w:rsid w:val="00F51499"/>
    <w:rsid w:val="00F51B87"/>
    <w:rsid w:val="00F51E64"/>
    <w:rsid w:val="00F51F97"/>
    <w:rsid w:val="00F5211D"/>
    <w:rsid w:val="00F54E5D"/>
    <w:rsid w:val="00F54E99"/>
    <w:rsid w:val="00F55006"/>
    <w:rsid w:val="00F553A5"/>
    <w:rsid w:val="00F574DF"/>
    <w:rsid w:val="00F5792A"/>
    <w:rsid w:val="00F57CA8"/>
    <w:rsid w:val="00F608D7"/>
    <w:rsid w:val="00F610EA"/>
    <w:rsid w:val="00F6176A"/>
    <w:rsid w:val="00F61D84"/>
    <w:rsid w:val="00F63A6E"/>
    <w:rsid w:val="00F64EAF"/>
    <w:rsid w:val="00F65095"/>
    <w:rsid w:val="00F65103"/>
    <w:rsid w:val="00F66120"/>
    <w:rsid w:val="00F6657A"/>
    <w:rsid w:val="00F67531"/>
    <w:rsid w:val="00F67BDF"/>
    <w:rsid w:val="00F67C33"/>
    <w:rsid w:val="00F71CDC"/>
    <w:rsid w:val="00F71DB6"/>
    <w:rsid w:val="00F725AB"/>
    <w:rsid w:val="00F73147"/>
    <w:rsid w:val="00F735FA"/>
    <w:rsid w:val="00F73886"/>
    <w:rsid w:val="00F73EA4"/>
    <w:rsid w:val="00F740D5"/>
    <w:rsid w:val="00F74BA8"/>
    <w:rsid w:val="00F7501B"/>
    <w:rsid w:val="00F75050"/>
    <w:rsid w:val="00F75594"/>
    <w:rsid w:val="00F76D30"/>
    <w:rsid w:val="00F76F9C"/>
    <w:rsid w:val="00F775EB"/>
    <w:rsid w:val="00F81E49"/>
    <w:rsid w:val="00F83939"/>
    <w:rsid w:val="00F83962"/>
    <w:rsid w:val="00F83C73"/>
    <w:rsid w:val="00F83CC8"/>
    <w:rsid w:val="00F83D1E"/>
    <w:rsid w:val="00F84349"/>
    <w:rsid w:val="00F8445B"/>
    <w:rsid w:val="00F85345"/>
    <w:rsid w:val="00F85AF8"/>
    <w:rsid w:val="00F86C7F"/>
    <w:rsid w:val="00F86CAB"/>
    <w:rsid w:val="00F8745C"/>
    <w:rsid w:val="00F875E1"/>
    <w:rsid w:val="00F87EA9"/>
    <w:rsid w:val="00F9042D"/>
    <w:rsid w:val="00F909E5"/>
    <w:rsid w:val="00F90C2F"/>
    <w:rsid w:val="00F91331"/>
    <w:rsid w:val="00F91E5C"/>
    <w:rsid w:val="00F92BE1"/>
    <w:rsid w:val="00F92DC8"/>
    <w:rsid w:val="00F9360D"/>
    <w:rsid w:val="00F93AA8"/>
    <w:rsid w:val="00F951B5"/>
    <w:rsid w:val="00F95705"/>
    <w:rsid w:val="00F957EA"/>
    <w:rsid w:val="00F95E9A"/>
    <w:rsid w:val="00F96BB8"/>
    <w:rsid w:val="00F96DE7"/>
    <w:rsid w:val="00F96F8F"/>
    <w:rsid w:val="00FA018E"/>
    <w:rsid w:val="00FA0501"/>
    <w:rsid w:val="00FA050C"/>
    <w:rsid w:val="00FA05DB"/>
    <w:rsid w:val="00FA07E2"/>
    <w:rsid w:val="00FA10C8"/>
    <w:rsid w:val="00FA1495"/>
    <w:rsid w:val="00FA17D5"/>
    <w:rsid w:val="00FA19C1"/>
    <w:rsid w:val="00FA1B7D"/>
    <w:rsid w:val="00FA23AD"/>
    <w:rsid w:val="00FA2CA1"/>
    <w:rsid w:val="00FA360E"/>
    <w:rsid w:val="00FA39A8"/>
    <w:rsid w:val="00FA3D9B"/>
    <w:rsid w:val="00FA3E95"/>
    <w:rsid w:val="00FA4174"/>
    <w:rsid w:val="00FA48FC"/>
    <w:rsid w:val="00FA51A8"/>
    <w:rsid w:val="00FA54AE"/>
    <w:rsid w:val="00FA5813"/>
    <w:rsid w:val="00FA68A1"/>
    <w:rsid w:val="00FA69ED"/>
    <w:rsid w:val="00FA7DE3"/>
    <w:rsid w:val="00FB01BE"/>
    <w:rsid w:val="00FB0612"/>
    <w:rsid w:val="00FB0791"/>
    <w:rsid w:val="00FB1087"/>
    <w:rsid w:val="00FB1CD6"/>
    <w:rsid w:val="00FB2605"/>
    <w:rsid w:val="00FB2CE0"/>
    <w:rsid w:val="00FB39E8"/>
    <w:rsid w:val="00FB412A"/>
    <w:rsid w:val="00FB431A"/>
    <w:rsid w:val="00FB4835"/>
    <w:rsid w:val="00FB5BE7"/>
    <w:rsid w:val="00FB5CA9"/>
    <w:rsid w:val="00FB7293"/>
    <w:rsid w:val="00FC106F"/>
    <w:rsid w:val="00FC1B86"/>
    <w:rsid w:val="00FC1F7E"/>
    <w:rsid w:val="00FC342F"/>
    <w:rsid w:val="00FC5A66"/>
    <w:rsid w:val="00FC62E5"/>
    <w:rsid w:val="00FC67B6"/>
    <w:rsid w:val="00FC69E3"/>
    <w:rsid w:val="00FC6E20"/>
    <w:rsid w:val="00FC7042"/>
    <w:rsid w:val="00FC73C3"/>
    <w:rsid w:val="00FD02C3"/>
    <w:rsid w:val="00FD06A1"/>
    <w:rsid w:val="00FD077C"/>
    <w:rsid w:val="00FD0B1F"/>
    <w:rsid w:val="00FD1202"/>
    <w:rsid w:val="00FD15C0"/>
    <w:rsid w:val="00FD1662"/>
    <w:rsid w:val="00FD260D"/>
    <w:rsid w:val="00FD3AC0"/>
    <w:rsid w:val="00FD3CB2"/>
    <w:rsid w:val="00FD4935"/>
    <w:rsid w:val="00FD49B0"/>
    <w:rsid w:val="00FD4D56"/>
    <w:rsid w:val="00FD4EA6"/>
    <w:rsid w:val="00FD4ECB"/>
    <w:rsid w:val="00FD5CB7"/>
    <w:rsid w:val="00FD653D"/>
    <w:rsid w:val="00FD7309"/>
    <w:rsid w:val="00FD7DE3"/>
    <w:rsid w:val="00FE0796"/>
    <w:rsid w:val="00FE0B0E"/>
    <w:rsid w:val="00FE29C4"/>
    <w:rsid w:val="00FE2A0A"/>
    <w:rsid w:val="00FE304C"/>
    <w:rsid w:val="00FE30C7"/>
    <w:rsid w:val="00FE317C"/>
    <w:rsid w:val="00FE3CAD"/>
    <w:rsid w:val="00FE466B"/>
    <w:rsid w:val="00FE539A"/>
    <w:rsid w:val="00FE751D"/>
    <w:rsid w:val="00FE7C85"/>
    <w:rsid w:val="00FF0DDA"/>
    <w:rsid w:val="00FF1080"/>
    <w:rsid w:val="00FF11B7"/>
    <w:rsid w:val="00FF1453"/>
    <w:rsid w:val="00FF1B5F"/>
    <w:rsid w:val="00FF26C9"/>
    <w:rsid w:val="00FF3CFB"/>
    <w:rsid w:val="00FF4200"/>
    <w:rsid w:val="00FF45C1"/>
    <w:rsid w:val="00FF4AF7"/>
    <w:rsid w:val="00FF4F6F"/>
    <w:rsid w:val="00FF5908"/>
    <w:rsid w:val="00FF5925"/>
    <w:rsid w:val="00FF5B86"/>
    <w:rsid w:val="00FF6262"/>
    <w:rsid w:val="00FF70BC"/>
    <w:rsid w:val="00FF7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F571B3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699F"/>
    <w:rPr>
      <w:rFonts w:ascii="Times New Roman" w:hAnsi="Times New Roman" w:cs="Times New Roman"/>
      <w:lang w:val="en-GB"/>
    </w:rPr>
  </w:style>
  <w:style w:type="paragraph" w:styleId="Heading1">
    <w:name w:val="heading 1"/>
    <w:basedOn w:val="Normal"/>
    <w:next w:val="Normal"/>
    <w:link w:val="Heading1Char"/>
    <w:qFormat/>
    <w:rsid w:val="00425DB2"/>
    <w:pPr>
      <w:keepNext/>
      <w:keepLines/>
      <w:numPr>
        <w:numId w:val="1"/>
      </w:numPr>
      <w:spacing w:before="360" w:after="24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4676FD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425DB2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nhideWhenUsed/>
    <w:qFormat/>
    <w:rsid w:val="00425DB2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425DB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nhideWhenUsed/>
    <w:qFormat/>
    <w:rsid w:val="00425DB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425DB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425DB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425DB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C5963"/>
    <w:pPr>
      <w:pBdr>
        <w:bottom w:val="single" w:sz="8" w:space="4" w:color="4F81BD" w:themeColor="accent1"/>
      </w:pBdr>
      <w:spacing w:before="1440"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C596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9C596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5963"/>
  </w:style>
  <w:style w:type="paragraph" w:styleId="Footer">
    <w:name w:val="footer"/>
    <w:basedOn w:val="Normal"/>
    <w:link w:val="FooterChar"/>
    <w:uiPriority w:val="99"/>
    <w:unhideWhenUsed/>
    <w:rsid w:val="009C596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5963"/>
  </w:style>
  <w:style w:type="table" w:styleId="TableGrid">
    <w:name w:val="Table Grid"/>
    <w:basedOn w:val="TableNormal"/>
    <w:uiPriority w:val="59"/>
    <w:rsid w:val="00E416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9063A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063A1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Heading1Char">
    <w:name w:val="Heading 1 Char"/>
    <w:basedOn w:val="DefaultParagraphFont"/>
    <w:link w:val="Heading1"/>
    <w:rsid w:val="00425DB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836106"/>
    <w:pPr>
      <w:numPr>
        <w:numId w:val="0"/>
      </w:numPr>
      <w:spacing w:after="0"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36106"/>
    <w:pPr>
      <w:spacing w:before="120"/>
    </w:pPr>
    <w:rPr>
      <w:rFonts w:asciiTheme="majorHAnsi" w:hAnsiTheme="majorHAnsi"/>
      <w:b/>
      <w:color w:val="548DD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610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106"/>
    <w:rPr>
      <w:rFonts w:ascii="Lucida Grande" w:hAnsi="Lucida Grande" w:cs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836106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36106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836106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36106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36106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36106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36106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36106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rsid w:val="004676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 w:eastAsia="en-GB"/>
    </w:rPr>
  </w:style>
  <w:style w:type="paragraph" w:customStyle="1" w:styleId="Table">
    <w:name w:val="Table"/>
    <w:basedOn w:val="Normal"/>
    <w:qFormat/>
    <w:rsid w:val="001E2ACD"/>
    <w:rPr>
      <w:rFonts w:asciiTheme="majorHAnsi" w:hAnsiTheme="majorHAnsi"/>
      <w:sz w:val="22"/>
    </w:rPr>
  </w:style>
  <w:style w:type="character" w:customStyle="1" w:styleId="Heading3Char">
    <w:name w:val="Heading 3 Char"/>
    <w:basedOn w:val="DefaultParagraphFont"/>
    <w:link w:val="Heading3"/>
    <w:rsid w:val="00425DB2"/>
    <w:rPr>
      <w:rFonts w:asciiTheme="majorHAnsi" w:eastAsiaTheme="majorEastAsia" w:hAnsiTheme="majorHAnsi" w:cstheme="majorBidi"/>
      <w:b/>
      <w:bCs/>
      <w:color w:val="4F81BD" w:themeColor="accent1"/>
      <w:lang w:val="en-GB" w:eastAsia="en-GB"/>
    </w:rPr>
  </w:style>
  <w:style w:type="character" w:customStyle="1" w:styleId="Heading4Char">
    <w:name w:val="Heading 4 Char"/>
    <w:basedOn w:val="DefaultParagraphFont"/>
    <w:link w:val="Heading4"/>
    <w:rsid w:val="00425DB2"/>
    <w:rPr>
      <w:rFonts w:asciiTheme="majorHAnsi" w:eastAsiaTheme="majorEastAsia" w:hAnsiTheme="majorHAnsi" w:cstheme="majorBidi"/>
      <w:b/>
      <w:bCs/>
      <w:i/>
      <w:iCs/>
      <w:color w:val="4F81BD" w:themeColor="accent1"/>
      <w:lang w:val="en-GB" w:eastAsia="en-GB"/>
    </w:rPr>
  </w:style>
  <w:style w:type="character" w:customStyle="1" w:styleId="Heading5Char">
    <w:name w:val="Heading 5 Char"/>
    <w:basedOn w:val="DefaultParagraphFont"/>
    <w:link w:val="Heading5"/>
    <w:rsid w:val="00425DB2"/>
    <w:rPr>
      <w:rFonts w:asciiTheme="majorHAnsi" w:eastAsiaTheme="majorEastAsia" w:hAnsiTheme="majorHAnsi" w:cstheme="majorBidi"/>
      <w:color w:val="243F60" w:themeColor="accent1" w:themeShade="7F"/>
      <w:lang w:val="en-GB" w:eastAsia="en-GB"/>
    </w:rPr>
  </w:style>
  <w:style w:type="character" w:customStyle="1" w:styleId="Heading6Char">
    <w:name w:val="Heading 6 Char"/>
    <w:basedOn w:val="DefaultParagraphFont"/>
    <w:link w:val="Heading6"/>
    <w:rsid w:val="00425DB2"/>
    <w:rPr>
      <w:rFonts w:asciiTheme="majorHAnsi" w:eastAsiaTheme="majorEastAsia" w:hAnsiTheme="majorHAnsi" w:cstheme="majorBidi"/>
      <w:i/>
      <w:iCs/>
      <w:color w:val="243F60" w:themeColor="accent1" w:themeShade="7F"/>
      <w:lang w:val="en-GB" w:eastAsia="en-GB"/>
    </w:rPr>
  </w:style>
  <w:style w:type="character" w:customStyle="1" w:styleId="Heading7Char">
    <w:name w:val="Heading 7 Char"/>
    <w:basedOn w:val="DefaultParagraphFont"/>
    <w:link w:val="Heading7"/>
    <w:rsid w:val="00425DB2"/>
    <w:rPr>
      <w:rFonts w:asciiTheme="majorHAnsi" w:eastAsiaTheme="majorEastAsia" w:hAnsiTheme="majorHAnsi" w:cstheme="majorBidi"/>
      <w:i/>
      <w:iCs/>
      <w:color w:val="404040" w:themeColor="text1" w:themeTint="BF"/>
      <w:lang w:val="en-GB" w:eastAsia="en-GB"/>
    </w:rPr>
  </w:style>
  <w:style w:type="character" w:customStyle="1" w:styleId="Heading8Char">
    <w:name w:val="Heading 8 Char"/>
    <w:basedOn w:val="DefaultParagraphFont"/>
    <w:link w:val="Heading8"/>
    <w:rsid w:val="00425DB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 w:eastAsia="en-GB"/>
    </w:rPr>
  </w:style>
  <w:style w:type="character" w:customStyle="1" w:styleId="Heading9Char">
    <w:name w:val="Heading 9 Char"/>
    <w:basedOn w:val="DefaultParagraphFont"/>
    <w:link w:val="Heading9"/>
    <w:rsid w:val="00425DB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 w:eastAsia="en-GB"/>
    </w:rPr>
  </w:style>
  <w:style w:type="paragraph" w:styleId="ListParagraph">
    <w:name w:val="List Paragraph"/>
    <w:aliases w:val="lp1"/>
    <w:basedOn w:val="Normal"/>
    <w:link w:val="ListParagraphChar"/>
    <w:uiPriority w:val="34"/>
    <w:qFormat/>
    <w:rsid w:val="0077067C"/>
    <w:pPr>
      <w:ind w:left="720"/>
      <w:contextualSpacing/>
    </w:pPr>
  </w:style>
  <w:style w:type="paragraph" w:customStyle="1" w:styleId="SmallParagraph">
    <w:name w:val="Small Paragraph"/>
    <w:basedOn w:val="Normal"/>
    <w:next w:val="Normal"/>
    <w:qFormat/>
    <w:rsid w:val="002E0248"/>
    <w:pPr>
      <w:spacing w:before="240"/>
    </w:pPr>
    <w:rPr>
      <w:b/>
    </w:rPr>
  </w:style>
  <w:style w:type="character" w:styleId="Hyperlink">
    <w:name w:val="Hyperlink"/>
    <w:basedOn w:val="DefaultParagraphFont"/>
    <w:uiPriority w:val="99"/>
    <w:unhideWhenUsed/>
    <w:rsid w:val="008F09CE"/>
    <w:rPr>
      <w:color w:val="0000FF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2E5A1A"/>
  </w:style>
  <w:style w:type="paragraph" w:styleId="NoSpacing">
    <w:name w:val="No Spacing"/>
    <w:uiPriority w:val="1"/>
    <w:qFormat/>
    <w:rsid w:val="00B56E34"/>
  </w:style>
  <w:style w:type="paragraph" w:customStyle="1" w:styleId="AppendixLevel1">
    <w:name w:val="Appendix Level 1"/>
    <w:basedOn w:val="Heading1"/>
    <w:qFormat/>
    <w:rsid w:val="00FD7DE3"/>
    <w:pPr>
      <w:keepNext w:val="0"/>
      <w:keepLines w:val="0"/>
      <w:pageBreakBefore/>
      <w:widowControl w:val="0"/>
      <w:numPr>
        <w:numId w:val="2"/>
      </w:numPr>
      <w:pBdr>
        <w:bottom w:val="single" w:sz="4" w:space="1" w:color="204D68"/>
      </w:pBdr>
      <w:autoSpaceDE w:val="0"/>
      <w:autoSpaceDN w:val="0"/>
      <w:adjustRightInd w:val="0"/>
      <w:spacing w:before="120"/>
      <w:textAlignment w:val="center"/>
    </w:pPr>
    <w:rPr>
      <w:rFonts w:ascii="Arial" w:eastAsia="Times New Roman" w:hAnsi="Arial" w:cs="Arial"/>
      <w:bCs w:val="0"/>
      <w:color w:val="204D68"/>
      <w:kern w:val="36"/>
      <w:sz w:val="36"/>
      <w:szCs w:val="24"/>
    </w:rPr>
  </w:style>
  <w:style w:type="paragraph" w:styleId="BodyText">
    <w:name w:val="Body Text"/>
    <w:basedOn w:val="Normal"/>
    <w:link w:val="BodyTextChar"/>
    <w:rsid w:val="00FD7DE3"/>
    <w:pPr>
      <w:jc w:val="both"/>
    </w:pPr>
    <w:rPr>
      <w:rFonts w:ascii="Arial" w:eastAsia="Times New Roman" w:hAnsi="Arial"/>
      <w:szCs w:val="20"/>
    </w:rPr>
  </w:style>
  <w:style w:type="character" w:customStyle="1" w:styleId="BodyTextChar">
    <w:name w:val="Body Text Char"/>
    <w:basedOn w:val="DefaultParagraphFont"/>
    <w:link w:val="BodyText"/>
    <w:rsid w:val="00FD7DE3"/>
    <w:rPr>
      <w:rFonts w:ascii="Arial" w:eastAsia="Times New Roman" w:hAnsi="Arial" w:cs="Times New Roman"/>
      <w:szCs w:val="20"/>
      <w:lang w:val="en-GB"/>
    </w:rPr>
  </w:style>
  <w:style w:type="table" w:styleId="GridTable4-Accent1">
    <w:name w:val="Grid Table 4 Accent 1"/>
    <w:basedOn w:val="TableNormal"/>
    <w:uiPriority w:val="49"/>
    <w:rsid w:val="004F1B06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apple-converted-space">
    <w:name w:val="apple-converted-space"/>
    <w:basedOn w:val="DefaultParagraphFont"/>
    <w:rsid w:val="00E7757F"/>
  </w:style>
  <w:style w:type="character" w:customStyle="1" w:styleId="ListParagraphChar">
    <w:name w:val="List Paragraph Char"/>
    <w:aliases w:val="lp1 Char"/>
    <w:basedOn w:val="DefaultParagraphFont"/>
    <w:link w:val="ListParagraph"/>
    <w:uiPriority w:val="34"/>
    <w:rsid w:val="00F1608C"/>
  </w:style>
  <w:style w:type="paragraph" w:styleId="Caption">
    <w:name w:val="caption"/>
    <w:basedOn w:val="Normal"/>
    <w:next w:val="Normal"/>
    <w:uiPriority w:val="35"/>
    <w:unhideWhenUsed/>
    <w:qFormat/>
    <w:rsid w:val="00213965"/>
    <w:pPr>
      <w:spacing w:after="200"/>
    </w:pPr>
    <w:rPr>
      <w:i/>
      <w:iCs/>
      <w:color w:val="1F497D" w:themeColor="text2"/>
      <w:sz w:val="18"/>
      <w:szCs w:val="18"/>
    </w:rPr>
  </w:style>
  <w:style w:type="table" w:styleId="MediumShading1-Accent1">
    <w:name w:val="Medium Shading 1 Accent 1"/>
    <w:basedOn w:val="TableNormal"/>
    <w:uiPriority w:val="63"/>
    <w:rsid w:val="005D53FA"/>
    <w:rPr>
      <w:rFonts w:ascii="Calibri" w:eastAsia="Calibri" w:hAnsi="Calibri" w:cs="Times New Roman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DF2D56"/>
    <w:rPr>
      <w:rFonts w:ascii="Calibri" w:eastAsia="Calibri" w:hAnsi="Calibri" w:cs="Times New Roman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NormalWeb">
    <w:name w:val="Normal (Web)"/>
    <w:basedOn w:val="Normal"/>
    <w:uiPriority w:val="99"/>
    <w:unhideWhenUsed/>
    <w:rsid w:val="00F83C73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F83C73"/>
    <w:rPr>
      <w:i/>
      <w:iCs/>
    </w:rPr>
  </w:style>
  <w:style w:type="character" w:styleId="Strong">
    <w:name w:val="Strong"/>
    <w:basedOn w:val="DefaultParagraphFont"/>
    <w:uiPriority w:val="22"/>
    <w:qFormat/>
    <w:rsid w:val="00F83C73"/>
    <w:rPr>
      <w:b/>
      <w:bCs/>
    </w:rPr>
  </w:style>
  <w:style w:type="numbering" w:customStyle="1" w:styleId="Headings">
    <w:name w:val="Headings"/>
    <w:uiPriority w:val="99"/>
    <w:rsid w:val="001D6EC6"/>
    <w:pPr>
      <w:numPr>
        <w:numId w:val="12"/>
      </w:numPr>
    </w:pPr>
  </w:style>
  <w:style w:type="paragraph" w:customStyle="1" w:styleId="NormalTable">
    <w:name w:val="Normal_Table"/>
    <w:basedOn w:val="Normal"/>
    <w:link w:val="NormalTableChar"/>
    <w:qFormat/>
    <w:rsid w:val="001D6EC6"/>
    <w:pPr>
      <w:suppressAutoHyphens/>
    </w:pPr>
    <w:rPr>
      <w:rFonts w:ascii="Arial" w:eastAsia="SimSun" w:hAnsi="Arial" w:cs="Calibri"/>
      <w:sz w:val="20"/>
      <w:lang w:eastAsia="ar-SA"/>
    </w:rPr>
  </w:style>
  <w:style w:type="character" w:customStyle="1" w:styleId="NormalTableChar">
    <w:name w:val="Normal_Table Char"/>
    <w:basedOn w:val="DefaultParagraphFont"/>
    <w:link w:val="NormalTable"/>
    <w:rsid w:val="001D6EC6"/>
    <w:rPr>
      <w:rFonts w:ascii="Arial" w:eastAsia="SimSun" w:hAnsi="Arial" w:cs="Calibri"/>
      <w:sz w:val="20"/>
      <w:lang w:val="en-GB" w:eastAsia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9E007F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91F6B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1F6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1F6B"/>
    <w:rPr>
      <w:rFonts w:ascii="Times New Roman" w:hAnsi="Times New Roman" w:cs="Times New Roman"/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1F6B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1F6B"/>
    <w:rPr>
      <w:rFonts w:ascii="Times New Roman" w:hAnsi="Times New Roman" w:cs="Times New Roman"/>
      <w:b/>
      <w:bCs/>
      <w:sz w:val="20"/>
      <w:szCs w:val="20"/>
      <w:lang w:val="en-GB"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069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0699F"/>
    <w:rPr>
      <w:rFonts w:ascii="Courier New" w:hAnsi="Courier New" w:cs="Courier New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5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04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15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162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8109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638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809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050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862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6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26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01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14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145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3778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2374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9183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1864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8766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472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80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9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docs.mulesoft.com/mule-user-guide/v/3.8/logging-in-mule" TargetMode="External"/><Relationship Id="rId20" Type="http://schemas.openxmlformats.org/officeDocument/2006/relationships/hyperlink" Target="http://dev.splunk.com/view/splunk-logging-java/SP-CAAAE3R" TargetMode="External"/><Relationship Id="rId21" Type="http://schemas.openxmlformats.org/officeDocument/2006/relationships/hyperlink" Target="https://docs.mulesoft.com/runtime-manager/custom-log-appender" TargetMode="External"/><Relationship Id="rId22" Type="http://schemas.openxmlformats.org/officeDocument/2006/relationships/hyperlink" Target="http://dev.splunk.com/view/splunk-logging-java/SP-CAAAE3R" TargetMode="External"/><Relationship Id="rId23" Type="http://schemas.openxmlformats.org/officeDocument/2006/relationships/hyperlink" Target="http://docs.splunk.com/Documentation/Splunk/latest/Data/Monitornetworkports" TargetMode="External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s://docs.mulesoft.com/runtime-manager/viewing-log-data" TargetMode="External"/><Relationship Id="rId11" Type="http://schemas.openxmlformats.org/officeDocument/2006/relationships/image" Target="media/image1.tiff"/><Relationship Id="rId12" Type="http://schemas.openxmlformats.org/officeDocument/2006/relationships/hyperlink" Target="https://anypoint.mulesoft.com/apiplatform/anypoint-platform/" TargetMode="External"/><Relationship Id="rId13" Type="http://schemas.openxmlformats.org/officeDocument/2006/relationships/image" Target="media/image2.png"/><Relationship Id="rId14" Type="http://schemas.openxmlformats.org/officeDocument/2006/relationships/hyperlink" Target="https://anypoint.mulesoft.com/apiplatform/anypoint-platform" TargetMode="External"/><Relationship Id="rId15" Type="http://schemas.openxmlformats.org/officeDocument/2006/relationships/hyperlink" Target="https://anypoint.mulesoft.com/apiplatform/anypoint-platform/" TargetMode="External"/><Relationship Id="rId16" Type="http://schemas.openxmlformats.org/officeDocument/2006/relationships/hyperlink" Target="http://docs.splunk.com/Documentation/Splunk/latest/Data/Monitornetworkports" TargetMode="External"/><Relationship Id="rId17" Type="http://schemas.openxmlformats.org/officeDocument/2006/relationships/hyperlink" Target="https://anypoint.mulesoft.com/accounts/login/receive-id" TargetMode="External"/><Relationship Id="rId18" Type="http://schemas.openxmlformats.org/officeDocument/2006/relationships/image" Target="media/image3.png"/><Relationship Id="rId19" Type="http://schemas.openxmlformats.org/officeDocument/2006/relationships/hyperlink" Target="https://docs.mulesoft.com/runtime-manager/custom-log-appender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splunk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sameerpattni/Library/Group%20Containers/UBF8T346G9.Office/User%20Content.localized/Templates.localized/Mule-Corp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6B1CDC7-10E9-FD42-BE90-44E515F57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Mule-Corp.dotx</Template>
  <TotalTime>786</TotalTime>
  <Pages>9</Pages>
  <Words>1735</Words>
  <Characters>9891</Characters>
  <Application>Microsoft Macintosh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MuleSoft Inc</Company>
  <LinksUpToDate>false</LinksUpToDate>
  <CharactersWithSpaces>11603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Pattni</dc:creator>
  <cp:keywords/>
  <dc:description/>
  <cp:lastModifiedBy>Sabu Somarajan</cp:lastModifiedBy>
  <cp:revision>519</cp:revision>
  <cp:lastPrinted>2014-06-09T23:01:00Z</cp:lastPrinted>
  <dcterms:created xsi:type="dcterms:W3CDTF">2017-05-19T16:11:00Z</dcterms:created>
  <dcterms:modified xsi:type="dcterms:W3CDTF">2017-10-05T12:32:00Z</dcterms:modified>
  <cp:category/>
</cp:coreProperties>
</file>